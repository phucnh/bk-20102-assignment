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694756280"/>
        <w:docPartObj>
          <w:docPartGallery w:val="Cover Pages"/>
          <w:docPartUnique/>
        </w:docPartObj>
      </w:sdtPr>
      <w:sdtEndPr>
        <w:rPr>
          <w:color w:val="4F81BD" w:themeColor="accent1"/>
          <w:sz w:val="24"/>
          <w:szCs w:val="24"/>
        </w:rPr>
      </w:sdtEndPr>
      <w:sdtContent>
        <w:p w:rsidR="00F44716" w:rsidRPr="0062656C" w:rsidRDefault="00F44716" w:rsidP="00F44716">
          <w:pPr>
            <w:jc w:val="center"/>
            <w:rPr>
              <w:rFonts w:ascii="Times New Roman" w:hAnsi="Times New Roman" w:cs="Times New Roman"/>
              <w:b/>
              <w:sz w:val="28"/>
              <w:szCs w:val="28"/>
            </w:rPr>
          </w:pPr>
          <w:r w:rsidRPr="0062656C">
            <w:rPr>
              <w:rFonts w:ascii="Times New Roman" w:hAnsi="Times New Roman" w:cs="Times New Roman"/>
              <w:b/>
              <w:sz w:val="28"/>
              <w:szCs w:val="28"/>
            </w:rPr>
            <w:t>TRƯỜNG ĐẠI HỌC BÁCH KHOA HÀ NỘI</w:t>
          </w:r>
        </w:p>
        <w:p w:rsidR="00F44716" w:rsidRPr="0062656C" w:rsidRDefault="00F44716" w:rsidP="00F44716">
          <w:pPr>
            <w:jc w:val="center"/>
            <w:rPr>
              <w:rFonts w:ascii="Times New Roman" w:hAnsi="Times New Roman" w:cs="Times New Roman"/>
              <w:b/>
              <w:sz w:val="28"/>
              <w:szCs w:val="28"/>
            </w:rPr>
          </w:pPr>
          <w:r w:rsidRPr="0062656C">
            <w:rPr>
              <w:rFonts w:ascii="Times New Roman" w:hAnsi="Times New Roman" w:cs="Times New Roman"/>
              <w:b/>
              <w:sz w:val="28"/>
              <w:szCs w:val="28"/>
            </w:rPr>
            <w:t>VIỆN CÔNG NGHỆ THÔNG TIN VÀ TRUYỀN THÔNG</w:t>
          </w:r>
        </w:p>
        <w:p w:rsidR="00F44716" w:rsidRDefault="0062656C" w:rsidP="00F44716">
          <w:pPr>
            <w:jc w:val="center"/>
            <w:rPr>
              <w:rFonts w:ascii="Times New Roman" w:hAnsi="Times New Roman" w:cs="Times New Roman"/>
              <w:sz w:val="28"/>
              <w:szCs w:val="28"/>
            </w:rPr>
          </w:pPr>
          <w:r>
            <w:rPr>
              <w:rFonts w:ascii="Times New Roman" w:hAnsi="Times New Roman" w:cs="Times New Roman"/>
              <w:sz w:val="28"/>
              <w:szCs w:val="28"/>
            </w:rPr>
            <w:t>*---</w:t>
          </w:r>
          <w:r w:rsidR="00F44716">
            <w:rPr>
              <w:rFonts w:ascii="Times New Roman" w:hAnsi="Times New Roman" w:cs="Times New Roman"/>
              <w:sz w:val="28"/>
              <w:szCs w:val="28"/>
            </w:rPr>
            <w:t>--</w:t>
          </w:r>
          <w:r>
            <w:rPr>
              <w:rFonts w:ascii="Times New Roman" w:hAnsi="Times New Roman" w:cs="Times New Roman"/>
              <w:sz w:val="28"/>
              <w:szCs w:val="28"/>
            </w:rPr>
            <w:t>-</w:t>
          </w:r>
          <w:r w:rsidR="00F44716">
            <w:rPr>
              <w:rFonts w:ascii="Times New Roman" w:hAnsi="Times New Roman" w:cs="Times New Roman"/>
              <w:sz w:val="28"/>
              <w:szCs w:val="28"/>
            </w:rPr>
            <w:t>-*-------*</w:t>
          </w:r>
        </w:p>
        <w:p w:rsidR="00F44716" w:rsidRDefault="00F44716" w:rsidP="00F44716">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35357FB" wp14:editId="3F631B77">
                <wp:extent cx="1219200" cy="1827953"/>
                <wp:effectExtent l="0" t="0" r="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BKchua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22510" cy="1832916"/>
                        </a:xfrm>
                        <a:prstGeom prst="rect">
                          <a:avLst/>
                        </a:prstGeom>
                      </pic:spPr>
                    </pic:pic>
                  </a:graphicData>
                </a:graphic>
              </wp:inline>
            </w:drawing>
          </w:r>
        </w:p>
        <w:p w:rsidR="00BB566D" w:rsidRDefault="0062656C" w:rsidP="00BB566D">
          <w:pPr>
            <w:jc w:val="center"/>
            <w:rPr>
              <w:rFonts w:ascii="Times New Roman" w:hAnsi="Times New Roman" w:cs="Times New Roman"/>
              <w:b/>
              <w:sz w:val="36"/>
              <w:szCs w:val="36"/>
            </w:rPr>
          </w:pPr>
          <w:r w:rsidRPr="00BB566D">
            <w:rPr>
              <w:rFonts w:ascii="Times New Roman" w:hAnsi="Times New Roman" w:cs="Times New Roman"/>
              <w:b/>
              <w:sz w:val="36"/>
              <w:szCs w:val="36"/>
            </w:rPr>
            <w:t>BÁO CÁO BÀI TẬP LỚN</w:t>
          </w:r>
          <w:r w:rsidR="00BB566D">
            <w:rPr>
              <w:rFonts w:ascii="Times New Roman" w:hAnsi="Times New Roman" w:cs="Times New Roman"/>
              <w:b/>
              <w:sz w:val="36"/>
              <w:szCs w:val="36"/>
            </w:rPr>
            <w:t xml:space="preserve"> </w:t>
          </w:r>
        </w:p>
        <w:p w:rsidR="0062656C" w:rsidRPr="00BB566D" w:rsidRDefault="0062656C" w:rsidP="00BB566D">
          <w:pPr>
            <w:jc w:val="center"/>
            <w:rPr>
              <w:rFonts w:ascii="Times New Roman" w:hAnsi="Times New Roman" w:cs="Times New Roman"/>
              <w:b/>
              <w:sz w:val="36"/>
              <w:szCs w:val="36"/>
            </w:rPr>
          </w:pPr>
          <w:r w:rsidRPr="00BB566D">
            <w:rPr>
              <w:rFonts w:ascii="Times New Roman" w:hAnsi="Times New Roman" w:cs="Times New Roman"/>
              <w:b/>
              <w:sz w:val="36"/>
              <w:szCs w:val="36"/>
            </w:rPr>
            <w:t>XỬ LÝ ẢNH</w:t>
          </w:r>
        </w:p>
        <w:p w:rsidR="0062656C" w:rsidRPr="00BB566D" w:rsidRDefault="0062656C" w:rsidP="0062656C">
          <w:pPr>
            <w:rPr>
              <w:rFonts w:ascii="Times New Roman" w:hAnsi="Times New Roman" w:cs="Times New Roman"/>
              <w:b/>
              <w:i/>
              <w:sz w:val="28"/>
              <w:szCs w:val="28"/>
              <w:u w:val="single"/>
            </w:rPr>
          </w:pPr>
          <w:r w:rsidRPr="00BB566D">
            <w:rPr>
              <w:rFonts w:ascii="Times New Roman" w:hAnsi="Times New Roman" w:cs="Times New Roman"/>
              <w:b/>
              <w:i/>
              <w:sz w:val="28"/>
              <w:szCs w:val="28"/>
              <w:u w:val="single"/>
            </w:rPr>
            <w:t xml:space="preserve">Đề số 10: </w:t>
          </w:r>
        </w:p>
        <w:p w:rsidR="0062656C" w:rsidRDefault="0062656C" w:rsidP="0062656C">
          <w:pPr>
            <w:jc w:val="center"/>
            <w:rPr>
              <w:rFonts w:ascii="Times New Roman" w:hAnsi="Times New Roman" w:cs="Times New Roman"/>
              <w:b/>
              <w:sz w:val="36"/>
              <w:szCs w:val="36"/>
            </w:rPr>
          </w:pPr>
          <w:r w:rsidRPr="0062656C">
            <w:rPr>
              <w:rFonts w:ascii="Times New Roman" w:hAnsi="Times New Roman" w:cs="Times New Roman"/>
              <w:b/>
              <w:sz w:val="36"/>
              <w:szCs w:val="36"/>
            </w:rPr>
            <w:t>Tìm hiểu phép biến đổi KL và PCA, khảo sát các ứng dụng và phân tích một ứng dụng của của phép biến đổi KL và PCA trong xử lý ảnh màu.</w:t>
          </w:r>
        </w:p>
        <w:p w:rsidR="0062656C" w:rsidRPr="0062656C" w:rsidRDefault="0062656C" w:rsidP="0062656C">
          <w:pPr>
            <w:jc w:val="center"/>
            <w:rPr>
              <w:rFonts w:ascii="Times New Roman" w:hAnsi="Times New Roman" w:cs="Times New Roman"/>
              <w:b/>
              <w:sz w:val="36"/>
              <w:szCs w:val="36"/>
            </w:rPr>
          </w:pPr>
        </w:p>
        <w:p w:rsidR="0062656C" w:rsidRDefault="0062656C" w:rsidP="0062656C">
          <w:pPr>
            <w:ind w:left="1440"/>
            <w:rPr>
              <w:rFonts w:ascii="Times New Roman" w:hAnsi="Times New Roman" w:cs="Times New Roman"/>
              <w:sz w:val="28"/>
              <w:szCs w:val="28"/>
            </w:rPr>
          </w:pPr>
          <w:r w:rsidRPr="0062656C">
            <w:rPr>
              <w:rFonts w:ascii="Times New Roman" w:hAnsi="Times New Roman" w:cs="Times New Roman"/>
              <w:b/>
              <w:i/>
              <w:sz w:val="28"/>
              <w:szCs w:val="28"/>
            </w:rPr>
            <w:t>Giảng viên hướng dẫn</w:t>
          </w:r>
          <w:r>
            <w:rPr>
              <w:rFonts w:ascii="Times New Roman" w:hAnsi="Times New Roman" w:cs="Times New Roman"/>
              <w:b/>
              <w:i/>
              <w:sz w:val="28"/>
              <w:szCs w:val="28"/>
            </w:rPr>
            <w:t xml:space="preserve"> </w:t>
          </w:r>
          <w:r>
            <w:rPr>
              <w:rFonts w:ascii="Times New Roman" w:hAnsi="Times New Roman" w:cs="Times New Roman"/>
              <w:sz w:val="28"/>
              <w:szCs w:val="28"/>
            </w:rPr>
            <w:t>: PGS – TS. Nguyễn Thị Hoàng Lan</w:t>
          </w:r>
        </w:p>
        <w:p w:rsidR="0062656C" w:rsidRPr="00BB566D" w:rsidRDefault="00BB566D" w:rsidP="0062656C">
          <w:pPr>
            <w:ind w:left="1440"/>
            <w:rPr>
              <w:rFonts w:ascii="Times New Roman" w:hAnsi="Times New Roman" w:cs="Times New Roman"/>
              <w:b/>
              <w:i/>
              <w:sz w:val="28"/>
              <w:szCs w:val="28"/>
            </w:rPr>
          </w:pPr>
          <w:r>
            <w:rPr>
              <w:rFonts w:ascii="Times New Roman" w:hAnsi="Times New Roman" w:cs="Times New Roman"/>
              <w:b/>
              <w:i/>
              <w:sz w:val="28"/>
              <w:szCs w:val="28"/>
            </w:rPr>
            <w:t xml:space="preserve">Nhóm sinh viên            </w:t>
          </w:r>
          <w:r w:rsidRPr="00BB566D">
            <w:rPr>
              <w:rFonts w:ascii="Times New Roman" w:hAnsi="Times New Roman" w:cs="Times New Roman"/>
              <w:sz w:val="28"/>
              <w:szCs w:val="28"/>
            </w:rPr>
            <w:t xml:space="preserve">: </w:t>
          </w:r>
          <w:r w:rsidR="0062656C" w:rsidRPr="00BB566D">
            <w:rPr>
              <w:rFonts w:ascii="Times New Roman" w:hAnsi="Times New Roman" w:cs="Times New Roman"/>
              <w:sz w:val="28"/>
              <w:szCs w:val="28"/>
            </w:rPr>
            <w:t>Nhóm 28</w:t>
          </w:r>
          <w:r w:rsidR="0062656C" w:rsidRPr="00BB566D">
            <w:rPr>
              <w:rFonts w:ascii="Times New Roman" w:hAnsi="Times New Roman" w:cs="Times New Roman"/>
              <w:b/>
              <w:i/>
              <w:sz w:val="28"/>
              <w:szCs w:val="28"/>
            </w:rPr>
            <w:t xml:space="preserve"> </w:t>
          </w:r>
        </w:p>
        <w:p w:rsidR="0062656C" w:rsidRDefault="0062656C" w:rsidP="00BB566D">
          <w:pPr>
            <w:ind w:left="720" w:firstLine="720"/>
            <w:rPr>
              <w:rFonts w:ascii="Times New Roman" w:hAnsi="Times New Roman" w:cs="Times New Roman"/>
              <w:sz w:val="28"/>
              <w:szCs w:val="28"/>
            </w:rPr>
          </w:pPr>
          <w:r w:rsidRPr="00BB566D">
            <w:rPr>
              <w:rFonts w:ascii="Times New Roman" w:hAnsi="Times New Roman" w:cs="Times New Roman"/>
              <w:i/>
              <w:sz w:val="28"/>
              <w:szCs w:val="28"/>
            </w:rPr>
            <w:t>Lê Quang Hiếu</w:t>
          </w:r>
          <w:r w:rsidR="00BB566D">
            <w:rPr>
              <w:rFonts w:ascii="Times New Roman" w:hAnsi="Times New Roman" w:cs="Times New Roman"/>
              <w:sz w:val="28"/>
              <w:szCs w:val="28"/>
            </w:rPr>
            <w:t xml:space="preserve">            </w:t>
          </w:r>
          <w:r>
            <w:rPr>
              <w:rFonts w:ascii="Times New Roman" w:hAnsi="Times New Roman" w:cs="Times New Roman"/>
              <w:sz w:val="28"/>
              <w:szCs w:val="28"/>
            </w:rPr>
            <w:t>– 2007 1095 – HTTT K52</w:t>
          </w:r>
        </w:p>
        <w:p w:rsidR="0062656C" w:rsidRDefault="00BB566D" w:rsidP="00BB566D">
          <w:pPr>
            <w:tabs>
              <w:tab w:val="left" w:pos="4050"/>
            </w:tabs>
            <w:rPr>
              <w:rFonts w:ascii="Times New Roman" w:hAnsi="Times New Roman" w:cs="Times New Roman"/>
              <w:sz w:val="28"/>
              <w:szCs w:val="28"/>
            </w:rPr>
          </w:pPr>
          <w:r>
            <w:rPr>
              <w:rFonts w:ascii="Times New Roman" w:hAnsi="Times New Roman" w:cs="Times New Roman"/>
              <w:i/>
              <w:sz w:val="28"/>
              <w:szCs w:val="28"/>
            </w:rPr>
            <w:t xml:space="preserve">                    </w:t>
          </w:r>
          <w:r w:rsidR="0062656C" w:rsidRPr="00BB566D">
            <w:rPr>
              <w:rFonts w:ascii="Times New Roman" w:hAnsi="Times New Roman" w:cs="Times New Roman"/>
              <w:i/>
              <w:sz w:val="28"/>
              <w:szCs w:val="28"/>
            </w:rPr>
            <w:t>Lê Ngọc Minh</w:t>
          </w:r>
          <w:r w:rsidR="0062656C">
            <w:rPr>
              <w:rFonts w:ascii="Times New Roman" w:hAnsi="Times New Roman" w:cs="Times New Roman"/>
              <w:sz w:val="28"/>
              <w:szCs w:val="28"/>
            </w:rPr>
            <w:t xml:space="preserve">              – 2007 1946 – KHMT K52</w:t>
          </w:r>
        </w:p>
        <w:p w:rsidR="0062656C" w:rsidRDefault="0062656C" w:rsidP="00BB566D">
          <w:pPr>
            <w:tabs>
              <w:tab w:val="left" w:pos="1440"/>
            </w:tabs>
            <w:ind w:left="720" w:firstLine="720"/>
            <w:rPr>
              <w:rFonts w:ascii="Times New Roman" w:hAnsi="Times New Roman" w:cs="Times New Roman"/>
              <w:sz w:val="28"/>
              <w:szCs w:val="28"/>
            </w:rPr>
          </w:pPr>
          <w:r w:rsidRPr="00BB566D">
            <w:rPr>
              <w:rFonts w:ascii="Times New Roman" w:hAnsi="Times New Roman" w:cs="Times New Roman"/>
              <w:i/>
              <w:sz w:val="28"/>
              <w:szCs w:val="28"/>
            </w:rPr>
            <w:t>Lưu Thị Thùy Nhung</w:t>
          </w:r>
          <w:r>
            <w:rPr>
              <w:rFonts w:ascii="Times New Roman" w:hAnsi="Times New Roman" w:cs="Times New Roman"/>
              <w:sz w:val="28"/>
              <w:szCs w:val="28"/>
            </w:rPr>
            <w:t xml:space="preserve">   </w:t>
          </w:r>
          <w:r w:rsidR="00BB566D">
            <w:rPr>
              <w:rFonts w:ascii="Times New Roman" w:hAnsi="Times New Roman" w:cs="Times New Roman"/>
              <w:sz w:val="28"/>
              <w:szCs w:val="28"/>
            </w:rPr>
            <w:t xml:space="preserve"> </w:t>
          </w:r>
          <w:r>
            <w:rPr>
              <w:rFonts w:ascii="Times New Roman" w:hAnsi="Times New Roman" w:cs="Times New Roman"/>
              <w:sz w:val="28"/>
              <w:szCs w:val="28"/>
            </w:rPr>
            <w:t>– 2007 2167 – HTTT K52</w:t>
          </w:r>
        </w:p>
        <w:p w:rsidR="00BB566D" w:rsidRPr="00F44716" w:rsidRDefault="00BB566D" w:rsidP="0062656C">
          <w:pPr>
            <w:ind w:left="1440"/>
            <w:rPr>
              <w:rFonts w:ascii="Times New Roman" w:hAnsi="Times New Roman" w:cs="Times New Roman"/>
              <w:sz w:val="28"/>
              <w:szCs w:val="28"/>
            </w:rPr>
          </w:pPr>
        </w:p>
        <w:p w:rsidR="00BB566D" w:rsidRPr="00BB566D" w:rsidRDefault="00BB566D" w:rsidP="0062656C">
          <w:pPr>
            <w:rPr>
              <w:rFonts w:ascii="Times New Roman" w:hAnsi="Times New Roman" w:cs="Times New Roman"/>
            </w:rPr>
          </w:pPr>
          <w:r>
            <w:tab/>
          </w:r>
          <w:r>
            <w:tab/>
          </w:r>
          <w:r>
            <w:tab/>
          </w:r>
          <w:r>
            <w:tab/>
          </w:r>
          <w:r>
            <w:tab/>
          </w:r>
          <w:r>
            <w:rPr>
              <w:rFonts w:ascii="Times New Roman" w:hAnsi="Times New Roman" w:cs="Times New Roman"/>
            </w:rPr>
            <w:t>Hà Nội 12/2010</w:t>
          </w:r>
        </w:p>
        <w:p w:rsidR="00F44716" w:rsidRDefault="00E04CCF">
          <w:pPr>
            <w:rPr>
              <w:rFonts w:asciiTheme="majorHAnsi" w:eastAsiaTheme="majorEastAsia" w:hAnsiTheme="majorHAnsi" w:cstheme="majorBidi"/>
              <w:b/>
              <w:bCs/>
              <w:color w:val="4F81BD" w:themeColor="accent1"/>
              <w:sz w:val="24"/>
              <w:szCs w:val="24"/>
            </w:rPr>
          </w:pPr>
        </w:p>
      </w:sdtContent>
    </w:sdt>
    <w:sdt>
      <w:sdtPr>
        <w:rPr>
          <w:rFonts w:asciiTheme="minorHAnsi" w:eastAsiaTheme="minorHAnsi" w:hAnsiTheme="minorHAnsi" w:cstheme="minorBidi"/>
          <w:b w:val="0"/>
          <w:bCs w:val="0"/>
          <w:color w:val="auto"/>
          <w:sz w:val="22"/>
          <w:szCs w:val="22"/>
          <w:lang w:eastAsia="en-US"/>
        </w:rPr>
        <w:id w:val="37632937"/>
        <w:docPartObj>
          <w:docPartGallery w:val="Table of Contents"/>
          <w:docPartUnique/>
        </w:docPartObj>
      </w:sdtPr>
      <w:sdtEndPr>
        <w:rPr>
          <w:noProof/>
        </w:rPr>
      </w:sdtEndPr>
      <w:sdtContent>
        <w:p w:rsidR="00CD1A4A" w:rsidRDefault="00CD1A4A">
          <w:pPr>
            <w:pStyle w:val="TOCHeading"/>
          </w:pPr>
          <w:r>
            <w:t>Mục lục</w:t>
          </w:r>
          <w:bookmarkStart w:id="0" w:name="_GoBack"/>
          <w:bookmarkEnd w:id="0"/>
        </w:p>
        <w:p w:rsidR="00CD1A4A" w:rsidRPr="00CD1A4A" w:rsidRDefault="00CD1A4A" w:rsidP="00CD1A4A">
          <w:pPr>
            <w:rPr>
              <w:lang w:eastAsia="ja-JP"/>
            </w:rPr>
          </w:pPr>
        </w:p>
        <w:p w:rsidR="00577571" w:rsidRDefault="00CD1A4A">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279705159" w:history="1">
            <w:r w:rsidR="00577571" w:rsidRPr="00A10F94">
              <w:rPr>
                <w:rStyle w:val="Hyperlink"/>
                <w:noProof/>
              </w:rPr>
              <w:t>I.</w:t>
            </w:r>
            <w:r w:rsidR="00577571">
              <w:rPr>
                <w:rFonts w:eastAsiaTheme="minorEastAsia"/>
                <w:noProof/>
              </w:rPr>
              <w:tab/>
            </w:r>
            <w:r w:rsidR="00577571" w:rsidRPr="00A10F94">
              <w:rPr>
                <w:rStyle w:val="Hyperlink"/>
                <w:noProof/>
              </w:rPr>
              <w:t>Khái niệm, cơ sở lý thuyết biến đổi KL, PCA</w:t>
            </w:r>
            <w:r w:rsidR="00577571">
              <w:rPr>
                <w:noProof/>
                <w:webHidden/>
              </w:rPr>
              <w:tab/>
            </w:r>
            <w:r w:rsidR="00577571">
              <w:rPr>
                <w:noProof/>
                <w:webHidden/>
              </w:rPr>
              <w:fldChar w:fldCharType="begin"/>
            </w:r>
            <w:r w:rsidR="00577571">
              <w:rPr>
                <w:noProof/>
                <w:webHidden/>
              </w:rPr>
              <w:instrText xml:space="preserve"> PAGEREF _Toc279705159 \h </w:instrText>
            </w:r>
            <w:r w:rsidR="00577571">
              <w:rPr>
                <w:noProof/>
                <w:webHidden/>
              </w:rPr>
            </w:r>
            <w:r w:rsidR="00577571">
              <w:rPr>
                <w:noProof/>
                <w:webHidden/>
              </w:rPr>
              <w:fldChar w:fldCharType="separate"/>
            </w:r>
            <w:r w:rsidR="00577571">
              <w:rPr>
                <w:noProof/>
                <w:webHidden/>
              </w:rPr>
              <w:t>2</w:t>
            </w:r>
            <w:r w:rsidR="00577571">
              <w:rPr>
                <w:noProof/>
                <w:webHidden/>
              </w:rPr>
              <w:fldChar w:fldCharType="end"/>
            </w:r>
          </w:hyperlink>
        </w:p>
        <w:p w:rsidR="00577571" w:rsidRDefault="00577571">
          <w:pPr>
            <w:pStyle w:val="TOC2"/>
            <w:tabs>
              <w:tab w:val="left" w:pos="660"/>
              <w:tab w:val="right" w:leader="dot" w:pos="9350"/>
            </w:tabs>
            <w:rPr>
              <w:rFonts w:eastAsiaTheme="minorEastAsia"/>
              <w:noProof/>
            </w:rPr>
          </w:pPr>
          <w:hyperlink w:anchor="_Toc279705160" w:history="1">
            <w:r w:rsidRPr="00A10F94">
              <w:rPr>
                <w:rStyle w:val="Hyperlink"/>
                <w:noProof/>
              </w:rPr>
              <w:t>1.</w:t>
            </w:r>
            <w:r>
              <w:rPr>
                <w:rFonts w:eastAsiaTheme="minorEastAsia"/>
                <w:noProof/>
              </w:rPr>
              <w:tab/>
            </w:r>
            <w:r w:rsidRPr="00A10F94">
              <w:rPr>
                <w:rStyle w:val="Hyperlink"/>
                <w:noProof/>
              </w:rPr>
              <w:t>Phép biến đổi KL</w:t>
            </w:r>
            <w:r>
              <w:rPr>
                <w:noProof/>
                <w:webHidden/>
              </w:rPr>
              <w:tab/>
            </w:r>
            <w:r>
              <w:rPr>
                <w:noProof/>
                <w:webHidden/>
              </w:rPr>
              <w:fldChar w:fldCharType="begin"/>
            </w:r>
            <w:r>
              <w:rPr>
                <w:noProof/>
                <w:webHidden/>
              </w:rPr>
              <w:instrText xml:space="preserve"> PAGEREF _Toc279705160 \h </w:instrText>
            </w:r>
            <w:r>
              <w:rPr>
                <w:noProof/>
                <w:webHidden/>
              </w:rPr>
            </w:r>
            <w:r>
              <w:rPr>
                <w:noProof/>
                <w:webHidden/>
              </w:rPr>
              <w:fldChar w:fldCharType="separate"/>
            </w:r>
            <w:r>
              <w:rPr>
                <w:noProof/>
                <w:webHidden/>
              </w:rPr>
              <w:t>2</w:t>
            </w:r>
            <w:r>
              <w:rPr>
                <w:noProof/>
                <w:webHidden/>
              </w:rPr>
              <w:fldChar w:fldCharType="end"/>
            </w:r>
          </w:hyperlink>
        </w:p>
        <w:p w:rsidR="00577571" w:rsidRDefault="00577571">
          <w:pPr>
            <w:pStyle w:val="TOC3"/>
            <w:tabs>
              <w:tab w:val="left" w:pos="1100"/>
              <w:tab w:val="right" w:leader="dot" w:pos="9350"/>
            </w:tabs>
            <w:rPr>
              <w:rFonts w:eastAsiaTheme="minorEastAsia"/>
              <w:noProof/>
            </w:rPr>
          </w:pPr>
          <w:hyperlink w:anchor="_Toc279705161" w:history="1">
            <w:r w:rsidRPr="00A10F94">
              <w:rPr>
                <w:rStyle w:val="Hyperlink"/>
                <w:noProof/>
              </w:rPr>
              <w:t>1.1.</w:t>
            </w:r>
            <w:r>
              <w:rPr>
                <w:rFonts w:eastAsiaTheme="minorEastAsia"/>
                <w:noProof/>
              </w:rPr>
              <w:tab/>
            </w:r>
            <w:r w:rsidRPr="00A10F94">
              <w:rPr>
                <w:rStyle w:val="Hyperlink"/>
                <w:noProof/>
              </w:rPr>
              <w:t>Cơ sở lý thuyết của phép biến đổi KL</w:t>
            </w:r>
            <w:r>
              <w:rPr>
                <w:noProof/>
                <w:webHidden/>
              </w:rPr>
              <w:tab/>
            </w:r>
            <w:r>
              <w:rPr>
                <w:noProof/>
                <w:webHidden/>
              </w:rPr>
              <w:fldChar w:fldCharType="begin"/>
            </w:r>
            <w:r>
              <w:rPr>
                <w:noProof/>
                <w:webHidden/>
              </w:rPr>
              <w:instrText xml:space="preserve"> PAGEREF _Toc279705161 \h </w:instrText>
            </w:r>
            <w:r>
              <w:rPr>
                <w:noProof/>
                <w:webHidden/>
              </w:rPr>
            </w:r>
            <w:r>
              <w:rPr>
                <w:noProof/>
                <w:webHidden/>
              </w:rPr>
              <w:fldChar w:fldCharType="separate"/>
            </w:r>
            <w:r>
              <w:rPr>
                <w:noProof/>
                <w:webHidden/>
              </w:rPr>
              <w:t>2</w:t>
            </w:r>
            <w:r>
              <w:rPr>
                <w:noProof/>
                <w:webHidden/>
              </w:rPr>
              <w:fldChar w:fldCharType="end"/>
            </w:r>
          </w:hyperlink>
        </w:p>
        <w:p w:rsidR="00577571" w:rsidRDefault="00577571">
          <w:pPr>
            <w:pStyle w:val="TOC3"/>
            <w:tabs>
              <w:tab w:val="left" w:pos="1100"/>
              <w:tab w:val="right" w:leader="dot" w:pos="9350"/>
            </w:tabs>
            <w:rPr>
              <w:rFonts w:eastAsiaTheme="minorEastAsia"/>
              <w:noProof/>
            </w:rPr>
          </w:pPr>
          <w:hyperlink w:anchor="_Toc279705162" w:history="1">
            <w:r w:rsidRPr="00A10F94">
              <w:rPr>
                <w:rStyle w:val="Hyperlink"/>
                <w:noProof/>
              </w:rPr>
              <w:t>1.2.</w:t>
            </w:r>
            <w:r>
              <w:rPr>
                <w:rFonts w:eastAsiaTheme="minorEastAsia"/>
                <w:noProof/>
              </w:rPr>
              <w:tab/>
            </w:r>
            <w:r w:rsidRPr="00A10F94">
              <w:rPr>
                <w:rStyle w:val="Hyperlink"/>
                <w:noProof/>
              </w:rPr>
              <w:t>Biến đổi KL</w:t>
            </w:r>
            <w:r>
              <w:rPr>
                <w:noProof/>
                <w:webHidden/>
              </w:rPr>
              <w:tab/>
            </w:r>
            <w:r>
              <w:rPr>
                <w:noProof/>
                <w:webHidden/>
              </w:rPr>
              <w:fldChar w:fldCharType="begin"/>
            </w:r>
            <w:r>
              <w:rPr>
                <w:noProof/>
                <w:webHidden/>
              </w:rPr>
              <w:instrText xml:space="preserve"> PAGEREF _Toc279705162 \h </w:instrText>
            </w:r>
            <w:r>
              <w:rPr>
                <w:noProof/>
                <w:webHidden/>
              </w:rPr>
            </w:r>
            <w:r>
              <w:rPr>
                <w:noProof/>
                <w:webHidden/>
              </w:rPr>
              <w:fldChar w:fldCharType="separate"/>
            </w:r>
            <w:r>
              <w:rPr>
                <w:noProof/>
                <w:webHidden/>
              </w:rPr>
              <w:t>3</w:t>
            </w:r>
            <w:r>
              <w:rPr>
                <w:noProof/>
                <w:webHidden/>
              </w:rPr>
              <w:fldChar w:fldCharType="end"/>
            </w:r>
          </w:hyperlink>
        </w:p>
        <w:p w:rsidR="00577571" w:rsidRDefault="00577571">
          <w:pPr>
            <w:pStyle w:val="TOC2"/>
            <w:tabs>
              <w:tab w:val="left" w:pos="660"/>
              <w:tab w:val="right" w:leader="dot" w:pos="9350"/>
            </w:tabs>
            <w:rPr>
              <w:rFonts w:eastAsiaTheme="minorEastAsia"/>
              <w:noProof/>
            </w:rPr>
          </w:pPr>
          <w:hyperlink w:anchor="_Toc279705163" w:history="1">
            <w:r w:rsidRPr="00A10F94">
              <w:rPr>
                <w:rStyle w:val="Hyperlink"/>
                <w:noProof/>
              </w:rPr>
              <w:t>2.</w:t>
            </w:r>
            <w:r>
              <w:rPr>
                <w:rFonts w:eastAsiaTheme="minorEastAsia"/>
                <w:noProof/>
              </w:rPr>
              <w:tab/>
            </w:r>
            <w:r w:rsidRPr="00A10F94">
              <w:rPr>
                <w:rStyle w:val="Hyperlink"/>
                <w:noProof/>
              </w:rPr>
              <w:t>Phép biến đổi PCA</w:t>
            </w:r>
            <w:r>
              <w:rPr>
                <w:noProof/>
                <w:webHidden/>
              </w:rPr>
              <w:tab/>
            </w:r>
            <w:r>
              <w:rPr>
                <w:noProof/>
                <w:webHidden/>
              </w:rPr>
              <w:fldChar w:fldCharType="begin"/>
            </w:r>
            <w:r>
              <w:rPr>
                <w:noProof/>
                <w:webHidden/>
              </w:rPr>
              <w:instrText xml:space="preserve"> PAGEREF _Toc279705163 \h </w:instrText>
            </w:r>
            <w:r>
              <w:rPr>
                <w:noProof/>
                <w:webHidden/>
              </w:rPr>
            </w:r>
            <w:r>
              <w:rPr>
                <w:noProof/>
                <w:webHidden/>
              </w:rPr>
              <w:fldChar w:fldCharType="separate"/>
            </w:r>
            <w:r>
              <w:rPr>
                <w:noProof/>
                <w:webHidden/>
              </w:rPr>
              <w:t>4</w:t>
            </w:r>
            <w:r>
              <w:rPr>
                <w:noProof/>
                <w:webHidden/>
              </w:rPr>
              <w:fldChar w:fldCharType="end"/>
            </w:r>
          </w:hyperlink>
        </w:p>
        <w:p w:rsidR="00577571" w:rsidRDefault="00577571">
          <w:pPr>
            <w:pStyle w:val="TOC3"/>
            <w:tabs>
              <w:tab w:val="left" w:pos="1100"/>
              <w:tab w:val="right" w:leader="dot" w:pos="9350"/>
            </w:tabs>
            <w:rPr>
              <w:rFonts w:eastAsiaTheme="minorEastAsia"/>
              <w:noProof/>
            </w:rPr>
          </w:pPr>
          <w:hyperlink w:anchor="_Toc279705164" w:history="1">
            <w:r w:rsidRPr="00A10F94">
              <w:rPr>
                <w:rStyle w:val="Hyperlink"/>
                <w:noProof/>
              </w:rPr>
              <w:t>2.1.</w:t>
            </w:r>
            <w:r>
              <w:rPr>
                <w:rFonts w:eastAsiaTheme="minorEastAsia"/>
                <w:noProof/>
              </w:rPr>
              <w:tab/>
            </w:r>
            <w:r w:rsidRPr="00A10F94">
              <w:rPr>
                <w:rStyle w:val="Hyperlink"/>
                <w:noProof/>
              </w:rPr>
              <w:t>Lý thuyết biến đổi PCA:</w:t>
            </w:r>
            <w:r>
              <w:rPr>
                <w:noProof/>
                <w:webHidden/>
              </w:rPr>
              <w:tab/>
            </w:r>
            <w:r>
              <w:rPr>
                <w:noProof/>
                <w:webHidden/>
              </w:rPr>
              <w:fldChar w:fldCharType="begin"/>
            </w:r>
            <w:r>
              <w:rPr>
                <w:noProof/>
                <w:webHidden/>
              </w:rPr>
              <w:instrText xml:space="preserve"> PAGEREF _Toc279705164 \h </w:instrText>
            </w:r>
            <w:r>
              <w:rPr>
                <w:noProof/>
                <w:webHidden/>
              </w:rPr>
            </w:r>
            <w:r>
              <w:rPr>
                <w:noProof/>
                <w:webHidden/>
              </w:rPr>
              <w:fldChar w:fldCharType="separate"/>
            </w:r>
            <w:r>
              <w:rPr>
                <w:noProof/>
                <w:webHidden/>
              </w:rPr>
              <w:t>4</w:t>
            </w:r>
            <w:r>
              <w:rPr>
                <w:noProof/>
                <w:webHidden/>
              </w:rPr>
              <w:fldChar w:fldCharType="end"/>
            </w:r>
          </w:hyperlink>
        </w:p>
        <w:p w:rsidR="00577571" w:rsidRDefault="00577571">
          <w:pPr>
            <w:pStyle w:val="TOC3"/>
            <w:tabs>
              <w:tab w:val="right" w:leader="dot" w:pos="9350"/>
            </w:tabs>
            <w:rPr>
              <w:rFonts w:eastAsiaTheme="minorEastAsia"/>
              <w:noProof/>
            </w:rPr>
          </w:pPr>
          <w:hyperlink w:anchor="_Toc279705165" w:history="1">
            <w:r w:rsidRPr="00A10F94">
              <w:rPr>
                <w:rStyle w:val="Hyperlink"/>
                <w:rFonts w:ascii="Times New Roman" w:hAnsi="Times New Roman" w:cs="Times New Roman"/>
                <w:noProof/>
              </w:rPr>
              <w:t>2.2. Giải bài toán PCA</w:t>
            </w:r>
            <w:r>
              <w:rPr>
                <w:noProof/>
                <w:webHidden/>
              </w:rPr>
              <w:tab/>
            </w:r>
            <w:r>
              <w:rPr>
                <w:noProof/>
                <w:webHidden/>
              </w:rPr>
              <w:fldChar w:fldCharType="begin"/>
            </w:r>
            <w:r>
              <w:rPr>
                <w:noProof/>
                <w:webHidden/>
              </w:rPr>
              <w:instrText xml:space="preserve"> PAGEREF _Toc279705165 \h </w:instrText>
            </w:r>
            <w:r>
              <w:rPr>
                <w:noProof/>
                <w:webHidden/>
              </w:rPr>
            </w:r>
            <w:r>
              <w:rPr>
                <w:noProof/>
                <w:webHidden/>
              </w:rPr>
              <w:fldChar w:fldCharType="separate"/>
            </w:r>
            <w:r>
              <w:rPr>
                <w:noProof/>
                <w:webHidden/>
              </w:rPr>
              <w:t>8</w:t>
            </w:r>
            <w:r>
              <w:rPr>
                <w:noProof/>
                <w:webHidden/>
              </w:rPr>
              <w:fldChar w:fldCharType="end"/>
            </w:r>
          </w:hyperlink>
        </w:p>
        <w:p w:rsidR="00577571" w:rsidRDefault="00577571">
          <w:pPr>
            <w:pStyle w:val="TOC1"/>
            <w:tabs>
              <w:tab w:val="left" w:pos="440"/>
              <w:tab w:val="right" w:leader="dot" w:pos="9350"/>
            </w:tabs>
            <w:rPr>
              <w:rFonts w:eastAsiaTheme="minorEastAsia"/>
              <w:noProof/>
            </w:rPr>
          </w:pPr>
          <w:hyperlink w:anchor="_Toc279705166" w:history="1">
            <w:r w:rsidRPr="00A10F94">
              <w:rPr>
                <w:rStyle w:val="Hyperlink"/>
                <w:noProof/>
              </w:rPr>
              <w:t>II.</w:t>
            </w:r>
            <w:r>
              <w:rPr>
                <w:rFonts w:eastAsiaTheme="minorEastAsia"/>
                <w:noProof/>
              </w:rPr>
              <w:tab/>
            </w:r>
            <w:r w:rsidRPr="00A10F94">
              <w:rPr>
                <w:rStyle w:val="Hyperlink"/>
                <w:noProof/>
              </w:rPr>
              <w:t>Khảo sát các ứng dụng của phép biến đổi KL, PCA trong xử lý ảnh màu</w:t>
            </w:r>
            <w:r>
              <w:rPr>
                <w:noProof/>
                <w:webHidden/>
              </w:rPr>
              <w:tab/>
            </w:r>
            <w:r>
              <w:rPr>
                <w:noProof/>
                <w:webHidden/>
              </w:rPr>
              <w:fldChar w:fldCharType="begin"/>
            </w:r>
            <w:r>
              <w:rPr>
                <w:noProof/>
                <w:webHidden/>
              </w:rPr>
              <w:instrText xml:space="preserve"> PAGEREF _Toc279705166 \h </w:instrText>
            </w:r>
            <w:r>
              <w:rPr>
                <w:noProof/>
                <w:webHidden/>
              </w:rPr>
            </w:r>
            <w:r>
              <w:rPr>
                <w:noProof/>
                <w:webHidden/>
              </w:rPr>
              <w:fldChar w:fldCharType="separate"/>
            </w:r>
            <w:r>
              <w:rPr>
                <w:noProof/>
                <w:webHidden/>
              </w:rPr>
              <w:t>9</w:t>
            </w:r>
            <w:r>
              <w:rPr>
                <w:noProof/>
                <w:webHidden/>
              </w:rPr>
              <w:fldChar w:fldCharType="end"/>
            </w:r>
          </w:hyperlink>
        </w:p>
        <w:p w:rsidR="00577571" w:rsidRDefault="00577571">
          <w:pPr>
            <w:pStyle w:val="TOC2"/>
            <w:tabs>
              <w:tab w:val="left" w:pos="880"/>
              <w:tab w:val="right" w:leader="dot" w:pos="9350"/>
            </w:tabs>
            <w:rPr>
              <w:rFonts w:eastAsiaTheme="minorEastAsia"/>
              <w:noProof/>
            </w:rPr>
          </w:pPr>
          <w:hyperlink w:anchor="_Toc279705167" w:history="1">
            <w:r w:rsidRPr="00A10F94">
              <w:rPr>
                <w:rStyle w:val="Hyperlink"/>
                <w:noProof/>
              </w:rPr>
              <w:t>2.1.</w:t>
            </w:r>
            <w:r>
              <w:rPr>
                <w:rFonts w:eastAsiaTheme="minorEastAsia"/>
                <w:noProof/>
              </w:rPr>
              <w:tab/>
            </w:r>
            <w:r w:rsidRPr="00A10F94">
              <w:rPr>
                <w:rStyle w:val="Hyperlink"/>
                <w:noProof/>
              </w:rPr>
              <w:t>Khái quát khả năng ứng dụng của biến đổi KL trong xử lý ảnh màu</w:t>
            </w:r>
            <w:r>
              <w:rPr>
                <w:noProof/>
                <w:webHidden/>
              </w:rPr>
              <w:tab/>
            </w:r>
            <w:r>
              <w:rPr>
                <w:noProof/>
                <w:webHidden/>
              </w:rPr>
              <w:fldChar w:fldCharType="begin"/>
            </w:r>
            <w:r>
              <w:rPr>
                <w:noProof/>
                <w:webHidden/>
              </w:rPr>
              <w:instrText xml:space="preserve"> PAGEREF _Toc279705167 \h </w:instrText>
            </w:r>
            <w:r>
              <w:rPr>
                <w:noProof/>
                <w:webHidden/>
              </w:rPr>
            </w:r>
            <w:r>
              <w:rPr>
                <w:noProof/>
                <w:webHidden/>
              </w:rPr>
              <w:fldChar w:fldCharType="separate"/>
            </w:r>
            <w:r>
              <w:rPr>
                <w:noProof/>
                <w:webHidden/>
              </w:rPr>
              <w:t>9</w:t>
            </w:r>
            <w:r>
              <w:rPr>
                <w:noProof/>
                <w:webHidden/>
              </w:rPr>
              <w:fldChar w:fldCharType="end"/>
            </w:r>
          </w:hyperlink>
        </w:p>
        <w:p w:rsidR="00577571" w:rsidRDefault="00577571">
          <w:pPr>
            <w:pStyle w:val="TOC3"/>
            <w:tabs>
              <w:tab w:val="left" w:pos="1320"/>
              <w:tab w:val="right" w:leader="dot" w:pos="9350"/>
            </w:tabs>
            <w:rPr>
              <w:rFonts w:eastAsiaTheme="minorEastAsia"/>
              <w:noProof/>
            </w:rPr>
          </w:pPr>
          <w:hyperlink w:anchor="_Toc279705168" w:history="1">
            <w:r w:rsidRPr="00A10F94">
              <w:rPr>
                <w:rStyle w:val="Hyperlink"/>
                <w:noProof/>
              </w:rPr>
              <w:t>2.1.1.</w:t>
            </w:r>
            <w:r>
              <w:rPr>
                <w:rFonts w:eastAsiaTheme="minorEastAsia"/>
                <w:noProof/>
              </w:rPr>
              <w:tab/>
            </w:r>
            <w:r w:rsidRPr="00A10F94">
              <w:rPr>
                <w:rStyle w:val="Hyperlink"/>
                <w:noProof/>
              </w:rPr>
              <w:t>Đặc tính ứng dụng của biến đổi KL</w:t>
            </w:r>
            <w:r>
              <w:rPr>
                <w:noProof/>
                <w:webHidden/>
              </w:rPr>
              <w:tab/>
            </w:r>
            <w:r>
              <w:rPr>
                <w:noProof/>
                <w:webHidden/>
              </w:rPr>
              <w:fldChar w:fldCharType="begin"/>
            </w:r>
            <w:r>
              <w:rPr>
                <w:noProof/>
                <w:webHidden/>
              </w:rPr>
              <w:instrText xml:space="preserve"> PAGEREF _Toc279705168 \h </w:instrText>
            </w:r>
            <w:r>
              <w:rPr>
                <w:noProof/>
                <w:webHidden/>
              </w:rPr>
            </w:r>
            <w:r>
              <w:rPr>
                <w:noProof/>
                <w:webHidden/>
              </w:rPr>
              <w:fldChar w:fldCharType="separate"/>
            </w:r>
            <w:r>
              <w:rPr>
                <w:noProof/>
                <w:webHidden/>
              </w:rPr>
              <w:t>9</w:t>
            </w:r>
            <w:r>
              <w:rPr>
                <w:noProof/>
                <w:webHidden/>
              </w:rPr>
              <w:fldChar w:fldCharType="end"/>
            </w:r>
          </w:hyperlink>
        </w:p>
        <w:p w:rsidR="00577571" w:rsidRDefault="00577571">
          <w:pPr>
            <w:pStyle w:val="TOC3"/>
            <w:tabs>
              <w:tab w:val="left" w:pos="1320"/>
              <w:tab w:val="right" w:leader="dot" w:pos="9350"/>
            </w:tabs>
            <w:rPr>
              <w:rFonts w:eastAsiaTheme="minorEastAsia"/>
              <w:noProof/>
            </w:rPr>
          </w:pPr>
          <w:hyperlink w:anchor="_Toc279705169" w:history="1">
            <w:r w:rsidRPr="00A10F94">
              <w:rPr>
                <w:rStyle w:val="Hyperlink"/>
                <w:noProof/>
              </w:rPr>
              <w:t>2.1.2.</w:t>
            </w:r>
            <w:r>
              <w:rPr>
                <w:rFonts w:eastAsiaTheme="minorEastAsia"/>
                <w:noProof/>
              </w:rPr>
              <w:tab/>
            </w:r>
            <w:r w:rsidRPr="00A10F94">
              <w:rPr>
                <w:rStyle w:val="Hyperlink"/>
                <w:noProof/>
              </w:rPr>
              <w:t>Lưu trữ, nén ảnh trong không gian KL</w:t>
            </w:r>
            <w:r>
              <w:rPr>
                <w:noProof/>
                <w:webHidden/>
              </w:rPr>
              <w:tab/>
            </w:r>
            <w:r>
              <w:rPr>
                <w:noProof/>
                <w:webHidden/>
              </w:rPr>
              <w:fldChar w:fldCharType="begin"/>
            </w:r>
            <w:r>
              <w:rPr>
                <w:noProof/>
                <w:webHidden/>
              </w:rPr>
              <w:instrText xml:space="preserve"> PAGEREF _Toc279705169 \h </w:instrText>
            </w:r>
            <w:r>
              <w:rPr>
                <w:noProof/>
                <w:webHidden/>
              </w:rPr>
            </w:r>
            <w:r>
              <w:rPr>
                <w:noProof/>
                <w:webHidden/>
              </w:rPr>
              <w:fldChar w:fldCharType="separate"/>
            </w:r>
            <w:r>
              <w:rPr>
                <w:noProof/>
                <w:webHidden/>
              </w:rPr>
              <w:t>9</w:t>
            </w:r>
            <w:r>
              <w:rPr>
                <w:noProof/>
                <w:webHidden/>
              </w:rPr>
              <w:fldChar w:fldCharType="end"/>
            </w:r>
          </w:hyperlink>
        </w:p>
        <w:p w:rsidR="00577571" w:rsidRDefault="00577571">
          <w:pPr>
            <w:pStyle w:val="TOC3"/>
            <w:tabs>
              <w:tab w:val="left" w:pos="1320"/>
              <w:tab w:val="right" w:leader="dot" w:pos="9350"/>
            </w:tabs>
            <w:rPr>
              <w:rFonts w:eastAsiaTheme="minorEastAsia"/>
              <w:noProof/>
            </w:rPr>
          </w:pPr>
          <w:hyperlink w:anchor="_Toc279705170" w:history="1">
            <w:r w:rsidRPr="00A10F94">
              <w:rPr>
                <w:rStyle w:val="Hyperlink"/>
                <w:noProof/>
              </w:rPr>
              <w:t>2.1.3.</w:t>
            </w:r>
            <w:r>
              <w:rPr>
                <w:rFonts w:eastAsiaTheme="minorEastAsia"/>
                <w:noProof/>
              </w:rPr>
              <w:tab/>
            </w:r>
            <w:r w:rsidRPr="00A10F94">
              <w:rPr>
                <w:rStyle w:val="Hyperlink"/>
                <w:noProof/>
              </w:rPr>
              <w:t>Sử dụng xấp xỉ biến đổi KL trong nghiên cứu ảnh màu tự nhiên</w:t>
            </w:r>
            <w:r>
              <w:rPr>
                <w:noProof/>
                <w:webHidden/>
              </w:rPr>
              <w:tab/>
            </w:r>
            <w:r>
              <w:rPr>
                <w:noProof/>
                <w:webHidden/>
              </w:rPr>
              <w:fldChar w:fldCharType="begin"/>
            </w:r>
            <w:r>
              <w:rPr>
                <w:noProof/>
                <w:webHidden/>
              </w:rPr>
              <w:instrText xml:space="preserve"> PAGEREF _Toc279705170 \h </w:instrText>
            </w:r>
            <w:r>
              <w:rPr>
                <w:noProof/>
                <w:webHidden/>
              </w:rPr>
            </w:r>
            <w:r>
              <w:rPr>
                <w:noProof/>
                <w:webHidden/>
              </w:rPr>
              <w:fldChar w:fldCharType="separate"/>
            </w:r>
            <w:r>
              <w:rPr>
                <w:noProof/>
                <w:webHidden/>
              </w:rPr>
              <w:t>11</w:t>
            </w:r>
            <w:r>
              <w:rPr>
                <w:noProof/>
                <w:webHidden/>
              </w:rPr>
              <w:fldChar w:fldCharType="end"/>
            </w:r>
          </w:hyperlink>
        </w:p>
        <w:p w:rsidR="00577571" w:rsidRDefault="00577571">
          <w:pPr>
            <w:pStyle w:val="TOC2"/>
            <w:tabs>
              <w:tab w:val="left" w:pos="880"/>
              <w:tab w:val="right" w:leader="dot" w:pos="9350"/>
            </w:tabs>
            <w:rPr>
              <w:rFonts w:eastAsiaTheme="minorEastAsia"/>
              <w:noProof/>
            </w:rPr>
          </w:pPr>
          <w:hyperlink w:anchor="_Toc279705171" w:history="1">
            <w:r w:rsidRPr="00A10F94">
              <w:rPr>
                <w:rStyle w:val="Hyperlink"/>
                <w:noProof/>
              </w:rPr>
              <w:t>2.2.</w:t>
            </w:r>
            <w:r>
              <w:rPr>
                <w:rFonts w:eastAsiaTheme="minorEastAsia"/>
                <w:noProof/>
              </w:rPr>
              <w:tab/>
            </w:r>
            <w:r w:rsidRPr="00A10F94">
              <w:rPr>
                <w:rStyle w:val="Hyperlink"/>
                <w:noProof/>
              </w:rPr>
              <w:t>Ứng dụng thực tế của biến đổi KL, PCA trong xử lý ảnh màu</w:t>
            </w:r>
            <w:r>
              <w:rPr>
                <w:noProof/>
                <w:webHidden/>
              </w:rPr>
              <w:tab/>
            </w:r>
            <w:r>
              <w:rPr>
                <w:noProof/>
                <w:webHidden/>
              </w:rPr>
              <w:fldChar w:fldCharType="begin"/>
            </w:r>
            <w:r>
              <w:rPr>
                <w:noProof/>
                <w:webHidden/>
              </w:rPr>
              <w:instrText xml:space="preserve"> PAGEREF _Toc279705171 \h </w:instrText>
            </w:r>
            <w:r>
              <w:rPr>
                <w:noProof/>
                <w:webHidden/>
              </w:rPr>
            </w:r>
            <w:r>
              <w:rPr>
                <w:noProof/>
                <w:webHidden/>
              </w:rPr>
              <w:fldChar w:fldCharType="separate"/>
            </w:r>
            <w:r>
              <w:rPr>
                <w:noProof/>
                <w:webHidden/>
              </w:rPr>
              <w:t>12</w:t>
            </w:r>
            <w:r>
              <w:rPr>
                <w:noProof/>
                <w:webHidden/>
              </w:rPr>
              <w:fldChar w:fldCharType="end"/>
            </w:r>
          </w:hyperlink>
        </w:p>
        <w:p w:rsidR="00577571" w:rsidRDefault="00577571">
          <w:pPr>
            <w:pStyle w:val="TOC3"/>
            <w:tabs>
              <w:tab w:val="left" w:pos="1320"/>
              <w:tab w:val="right" w:leader="dot" w:pos="9350"/>
            </w:tabs>
            <w:rPr>
              <w:rFonts w:eastAsiaTheme="minorEastAsia"/>
              <w:noProof/>
            </w:rPr>
          </w:pPr>
          <w:hyperlink w:anchor="_Toc279705172" w:history="1">
            <w:r w:rsidRPr="00A10F94">
              <w:rPr>
                <w:rStyle w:val="Hyperlink"/>
                <w:noProof/>
              </w:rPr>
              <w:t>2.2.1.</w:t>
            </w:r>
            <w:r>
              <w:rPr>
                <w:rFonts w:eastAsiaTheme="minorEastAsia"/>
                <w:noProof/>
              </w:rPr>
              <w:tab/>
            </w:r>
            <w:r w:rsidRPr="00A10F94">
              <w:rPr>
                <w:rStyle w:val="Hyperlink"/>
                <w:noProof/>
              </w:rPr>
              <w:t>Ứng dụng biến đổi KL trong nhận dạng mống mắt (iris recognition)</w:t>
            </w:r>
            <w:r>
              <w:rPr>
                <w:noProof/>
                <w:webHidden/>
              </w:rPr>
              <w:tab/>
            </w:r>
            <w:r>
              <w:rPr>
                <w:noProof/>
                <w:webHidden/>
              </w:rPr>
              <w:fldChar w:fldCharType="begin"/>
            </w:r>
            <w:r>
              <w:rPr>
                <w:noProof/>
                <w:webHidden/>
              </w:rPr>
              <w:instrText xml:space="preserve"> PAGEREF _Toc279705172 \h </w:instrText>
            </w:r>
            <w:r>
              <w:rPr>
                <w:noProof/>
                <w:webHidden/>
              </w:rPr>
            </w:r>
            <w:r>
              <w:rPr>
                <w:noProof/>
                <w:webHidden/>
              </w:rPr>
              <w:fldChar w:fldCharType="separate"/>
            </w:r>
            <w:r>
              <w:rPr>
                <w:noProof/>
                <w:webHidden/>
              </w:rPr>
              <w:t>12</w:t>
            </w:r>
            <w:r>
              <w:rPr>
                <w:noProof/>
                <w:webHidden/>
              </w:rPr>
              <w:fldChar w:fldCharType="end"/>
            </w:r>
          </w:hyperlink>
        </w:p>
        <w:p w:rsidR="00577571" w:rsidRDefault="00577571">
          <w:pPr>
            <w:pStyle w:val="TOC3"/>
            <w:tabs>
              <w:tab w:val="left" w:pos="1320"/>
              <w:tab w:val="right" w:leader="dot" w:pos="9350"/>
            </w:tabs>
            <w:rPr>
              <w:rFonts w:eastAsiaTheme="minorEastAsia"/>
              <w:noProof/>
            </w:rPr>
          </w:pPr>
          <w:hyperlink w:anchor="_Toc279705173" w:history="1">
            <w:r w:rsidRPr="00A10F94">
              <w:rPr>
                <w:rStyle w:val="Hyperlink"/>
                <w:noProof/>
              </w:rPr>
              <w:t>2.2.2.</w:t>
            </w:r>
            <w:r>
              <w:rPr>
                <w:rFonts w:eastAsiaTheme="minorEastAsia"/>
                <w:noProof/>
              </w:rPr>
              <w:tab/>
            </w:r>
            <w:r w:rsidRPr="00A10F94">
              <w:rPr>
                <w:rStyle w:val="Hyperlink"/>
                <w:noProof/>
              </w:rPr>
              <w:t>Ứng dụng biến đổi KL, PCA trong nhận dạng khuôn mặt (face recognition)</w:t>
            </w:r>
            <w:r>
              <w:rPr>
                <w:noProof/>
                <w:webHidden/>
              </w:rPr>
              <w:tab/>
            </w:r>
            <w:r>
              <w:rPr>
                <w:noProof/>
                <w:webHidden/>
              </w:rPr>
              <w:fldChar w:fldCharType="begin"/>
            </w:r>
            <w:r>
              <w:rPr>
                <w:noProof/>
                <w:webHidden/>
              </w:rPr>
              <w:instrText xml:space="preserve"> PAGEREF _Toc279705173 \h </w:instrText>
            </w:r>
            <w:r>
              <w:rPr>
                <w:noProof/>
                <w:webHidden/>
              </w:rPr>
            </w:r>
            <w:r>
              <w:rPr>
                <w:noProof/>
                <w:webHidden/>
              </w:rPr>
              <w:fldChar w:fldCharType="separate"/>
            </w:r>
            <w:r>
              <w:rPr>
                <w:noProof/>
                <w:webHidden/>
              </w:rPr>
              <w:t>15</w:t>
            </w:r>
            <w:r>
              <w:rPr>
                <w:noProof/>
                <w:webHidden/>
              </w:rPr>
              <w:fldChar w:fldCharType="end"/>
            </w:r>
          </w:hyperlink>
        </w:p>
        <w:p w:rsidR="00577571" w:rsidRDefault="00577571">
          <w:pPr>
            <w:pStyle w:val="TOC1"/>
            <w:tabs>
              <w:tab w:val="left" w:pos="660"/>
              <w:tab w:val="right" w:leader="dot" w:pos="9350"/>
            </w:tabs>
            <w:rPr>
              <w:rFonts w:eastAsiaTheme="minorEastAsia"/>
              <w:noProof/>
            </w:rPr>
          </w:pPr>
          <w:hyperlink w:anchor="_Toc279705174" w:history="1">
            <w:r w:rsidRPr="00A10F94">
              <w:rPr>
                <w:rStyle w:val="Hyperlink"/>
                <w:noProof/>
              </w:rPr>
              <w:t>III.</w:t>
            </w:r>
            <w:r>
              <w:rPr>
                <w:rFonts w:eastAsiaTheme="minorEastAsia"/>
                <w:noProof/>
              </w:rPr>
              <w:tab/>
            </w:r>
            <w:r w:rsidRPr="00A10F94">
              <w:rPr>
                <w:rStyle w:val="Hyperlink"/>
                <w:noProof/>
              </w:rPr>
              <w:t>Phân tích ứng dụng của biến đổi KL, PCA trong nhận dạng khuôn mặt</w:t>
            </w:r>
            <w:r>
              <w:rPr>
                <w:noProof/>
                <w:webHidden/>
              </w:rPr>
              <w:tab/>
            </w:r>
            <w:r>
              <w:rPr>
                <w:noProof/>
                <w:webHidden/>
              </w:rPr>
              <w:fldChar w:fldCharType="begin"/>
            </w:r>
            <w:r>
              <w:rPr>
                <w:noProof/>
                <w:webHidden/>
              </w:rPr>
              <w:instrText xml:space="preserve"> PAGEREF _Toc279705174 \h </w:instrText>
            </w:r>
            <w:r>
              <w:rPr>
                <w:noProof/>
                <w:webHidden/>
              </w:rPr>
            </w:r>
            <w:r>
              <w:rPr>
                <w:noProof/>
                <w:webHidden/>
              </w:rPr>
              <w:fldChar w:fldCharType="separate"/>
            </w:r>
            <w:r>
              <w:rPr>
                <w:noProof/>
                <w:webHidden/>
              </w:rPr>
              <w:t>15</w:t>
            </w:r>
            <w:r>
              <w:rPr>
                <w:noProof/>
                <w:webHidden/>
              </w:rPr>
              <w:fldChar w:fldCharType="end"/>
            </w:r>
          </w:hyperlink>
        </w:p>
        <w:p w:rsidR="00577571" w:rsidRDefault="00577571">
          <w:pPr>
            <w:pStyle w:val="TOC2"/>
            <w:tabs>
              <w:tab w:val="right" w:leader="dot" w:pos="9350"/>
            </w:tabs>
            <w:rPr>
              <w:rFonts w:eastAsiaTheme="minorEastAsia"/>
              <w:noProof/>
            </w:rPr>
          </w:pPr>
          <w:hyperlink w:anchor="_Toc279705175" w:history="1">
            <w:r w:rsidRPr="00A10F94">
              <w:rPr>
                <w:rStyle w:val="Hyperlink"/>
                <w:noProof/>
              </w:rPr>
              <w:t>2.1. Phương pháp nhận dạng khuôn mặt riêng - Eigenface</w:t>
            </w:r>
            <w:r>
              <w:rPr>
                <w:noProof/>
                <w:webHidden/>
              </w:rPr>
              <w:tab/>
            </w:r>
            <w:r>
              <w:rPr>
                <w:noProof/>
                <w:webHidden/>
              </w:rPr>
              <w:fldChar w:fldCharType="begin"/>
            </w:r>
            <w:r>
              <w:rPr>
                <w:noProof/>
                <w:webHidden/>
              </w:rPr>
              <w:instrText xml:space="preserve"> PAGEREF _Toc279705175 \h </w:instrText>
            </w:r>
            <w:r>
              <w:rPr>
                <w:noProof/>
                <w:webHidden/>
              </w:rPr>
            </w:r>
            <w:r>
              <w:rPr>
                <w:noProof/>
                <w:webHidden/>
              </w:rPr>
              <w:fldChar w:fldCharType="separate"/>
            </w:r>
            <w:r>
              <w:rPr>
                <w:noProof/>
                <w:webHidden/>
              </w:rPr>
              <w:t>15</w:t>
            </w:r>
            <w:r>
              <w:rPr>
                <w:noProof/>
                <w:webHidden/>
              </w:rPr>
              <w:fldChar w:fldCharType="end"/>
            </w:r>
          </w:hyperlink>
        </w:p>
        <w:p w:rsidR="00577571" w:rsidRDefault="00577571">
          <w:pPr>
            <w:pStyle w:val="TOC2"/>
            <w:tabs>
              <w:tab w:val="left" w:pos="880"/>
              <w:tab w:val="right" w:leader="dot" w:pos="9350"/>
            </w:tabs>
            <w:rPr>
              <w:rFonts w:eastAsiaTheme="minorEastAsia"/>
              <w:noProof/>
            </w:rPr>
          </w:pPr>
          <w:hyperlink w:anchor="_Toc279705176" w:history="1">
            <w:r w:rsidRPr="00A10F94">
              <w:rPr>
                <w:rStyle w:val="Hyperlink"/>
                <w:noProof/>
              </w:rPr>
              <w:t>2.2.</w:t>
            </w:r>
            <w:r>
              <w:rPr>
                <w:rFonts w:eastAsiaTheme="minorEastAsia"/>
                <w:noProof/>
              </w:rPr>
              <w:tab/>
            </w:r>
            <w:r w:rsidRPr="00A10F94">
              <w:rPr>
                <w:rStyle w:val="Hyperlink"/>
                <w:noProof/>
              </w:rPr>
              <w:t>Tính toán khuôn mặt riêng - eigenface</w:t>
            </w:r>
            <w:r>
              <w:rPr>
                <w:noProof/>
                <w:webHidden/>
              </w:rPr>
              <w:tab/>
            </w:r>
            <w:r>
              <w:rPr>
                <w:noProof/>
                <w:webHidden/>
              </w:rPr>
              <w:fldChar w:fldCharType="begin"/>
            </w:r>
            <w:r>
              <w:rPr>
                <w:noProof/>
                <w:webHidden/>
              </w:rPr>
              <w:instrText xml:space="preserve"> PAGEREF _Toc279705176 \h </w:instrText>
            </w:r>
            <w:r>
              <w:rPr>
                <w:noProof/>
                <w:webHidden/>
              </w:rPr>
            </w:r>
            <w:r>
              <w:rPr>
                <w:noProof/>
                <w:webHidden/>
              </w:rPr>
              <w:fldChar w:fldCharType="separate"/>
            </w:r>
            <w:r>
              <w:rPr>
                <w:noProof/>
                <w:webHidden/>
              </w:rPr>
              <w:t>16</w:t>
            </w:r>
            <w:r>
              <w:rPr>
                <w:noProof/>
                <w:webHidden/>
              </w:rPr>
              <w:fldChar w:fldCharType="end"/>
            </w:r>
          </w:hyperlink>
        </w:p>
        <w:p w:rsidR="00577571" w:rsidRDefault="00577571">
          <w:pPr>
            <w:pStyle w:val="TOC2"/>
            <w:tabs>
              <w:tab w:val="left" w:pos="880"/>
              <w:tab w:val="right" w:leader="dot" w:pos="9350"/>
            </w:tabs>
            <w:rPr>
              <w:rFonts w:eastAsiaTheme="minorEastAsia"/>
              <w:noProof/>
            </w:rPr>
          </w:pPr>
          <w:hyperlink w:anchor="_Toc279705177" w:history="1">
            <w:r w:rsidRPr="00A10F94">
              <w:rPr>
                <w:rStyle w:val="Hyperlink"/>
                <w:noProof/>
              </w:rPr>
              <w:t>2.3.</w:t>
            </w:r>
            <w:r>
              <w:rPr>
                <w:rFonts w:eastAsiaTheme="minorEastAsia"/>
                <w:noProof/>
              </w:rPr>
              <w:tab/>
            </w:r>
            <w:r w:rsidRPr="00A10F94">
              <w:rPr>
                <w:rStyle w:val="Hyperlink"/>
                <w:noProof/>
              </w:rPr>
              <w:t>Sử dụng khuôn mặt riêng để phân loại một ảnh khuôn mặt</w:t>
            </w:r>
            <w:r>
              <w:rPr>
                <w:noProof/>
                <w:webHidden/>
              </w:rPr>
              <w:tab/>
            </w:r>
            <w:r>
              <w:rPr>
                <w:noProof/>
                <w:webHidden/>
              </w:rPr>
              <w:fldChar w:fldCharType="begin"/>
            </w:r>
            <w:r>
              <w:rPr>
                <w:noProof/>
                <w:webHidden/>
              </w:rPr>
              <w:instrText xml:space="preserve"> PAGEREF _Toc279705177 \h </w:instrText>
            </w:r>
            <w:r>
              <w:rPr>
                <w:noProof/>
                <w:webHidden/>
              </w:rPr>
            </w:r>
            <w:r>
              <w:rPr>
                <w:noProof/>
                <w:webHidden/>
              </w:rPr>
              <w:fldChar w:fldCharType="separate"/>
            </w:r>
            <w:r>
              <w:rPr>
                <w:noProof/>
                <w:webHidden/>
              </w:rPr>
              <w:t>18</w:t>
            </w:r>
            <w:r>
              <w:rPr>
                <w:noProof/>
                <w:webHidden/>
              </w:rPr>
              <w:fldChar w:fldCharType="end"/>
            </w:r>
          </w:hyperlink>
        </w:p>
        <w:p w:rsidR="00577571" w:rsidRDefault="00577571">
          <w:pPr>
            <w:pStyle w:val="TOC1"/>
            <w:tabs>
              <w:tab w:val="left" w:pos="660"/>
              <w:tab w:val="right" w:leader="dot" w:pos="9350"/>
            </w:tabs>
            <w:rPr>
              <w:rFonts w:eastAsiaTheme="minorEastAsia"/>
              <w:noProof/>
            </w:rPr>
          </w:pPr>
          <w:hyperlink w:anchor="_Toc279705178" w:history="1">
            <w:r w:rsidRPr="00A10F94">
              <w:rPr>
                <w:rStyle w:val="Hyperlink"/>
                <w:noProof/>
              </w:rPr>
              <w:t>IV.</w:t>
            </w:r>
            <w:r>
              <w:rPr>
                <w:rFonts w:eastAsiaTheme="minorEastAsia"/>
                <w:noProof/>
              </w:rPr>
              <w:tab/>
            </w:r>
            <w:r w:rsidRPr="00A10F94">
              <w:rPr>
                <w:rStyle w:val="Hyperlink"/>
                <w:noProof/>
              </w:rPr>
              <w:t>Cài đặt</w:t>
            </w:r>
            <w:r>
              <w:rPr>
                <w:noProof/>
                <w:webHidden/>
              </w:rPr>
              <w:tab/>
            </w:r>
            <w:r>
              <w:rPr>
                <w:noProof/>
                <w:webHidden/>
              </w:rPr>
              <w:fldChar w:fldCharType="begin"/>
            </w:r>
            <w:r>
              <w:rPr>
                <w:noProof/>
                <w:webHidden/>
              </w:rPr>
              <w:instrText xml:space="preserve"> PAGEREF _Toc279705178 \h </w:instrText>
            </w:r>
            <w:r>
              <w:rPr>
                <w:noProof/>
                <w:webHidden/>
              </w:rPr>
            </w:r>
            <w:r>
              <w:rPr>
                <w:noProof/>
                <w:webHidden/>
              </w:rPr>
              <w:fldChar w:fldCharType="separate"/>
            </w:r>
            <w:r>
              <w:rPr>
                <w:noProof/>
                <w:webHidden/>
              </w:rPr>
              <w:t>21</w:t>
            </w:r>
            <w:r>
              <w:rPr>
                <w:noProof/>
                <w:webHidden/>
              </w:rPr>
              <w:fldChar w:fldCharType="end"/>
            </w:r>
          </w:hyperlink>
        </w:p>
        <w:p w:rsidR="00577571" w:rsidRDefault="00577571">
          <w:pPr>
            <w:pStyle w:val="TOC2"/>
            <w:tabs>
              <w:tab w:val="left" w:pos="660"/>
              <w:tab w:val="right" w:leader="dot" w:pos="9350"/>
            </w:tabs>
            <w:rPr>
              <w:rFonts w:eastAsiaTheme="minorEastAsia"/>
              <w:noProof/>
            </w:rPr>
          </w:pPr>
          <w:hyperlink w:anchor="_Toc279705179" w:history="1">
            <w:r w:rsidRPr="00A10F94">
              <w:rPr>
                <w:rStyle w:val="Hyperlink"/>
                <w:noProof/>
              </w:rPr>
              <w:t>1.</w:t>
            </w:r>
            <w:r>
              <w:rPr>
                <w:rFonts w:eastAsiaTheme="minorEastAsia"/>
                <w:noProof/>
              </w:rPr>
              <w:tab/>
            </w:r>
            <w:r w:rsidRPr="00A10F94">
              <w:rPr>
                <w:rStyle w:val="Hyperlink"/>
                <w:noProof/>
              </w:rPr>
              <w:t>Chương trình nhận dạng khuôn mặt KL-based</w:t>
            </w:r>
            <w:r>
              <w:rPr>
                <w:noProof/>
                <w:webHidden/>
              </w:rPr>
              <w:tab/>
            </w:r>
            <w:r>
              <w:rPr>
                <w:noProof/>
                <w:webHidden/>
              </w:rPr>
              <w:fldChar w:fldCharType="begin"/>
            </w:r>
            <w:r>
              <w:rPr>
                <w:noProof/>
                <w:webHidden/>
              </w:rPr>
              <w:instrText xml:space="preserve"> PAGEREF _Toc279705179 \h </w:instrText>
            </w:r>
            <w:r>
              <w:rPr>
                <w:noProof/>
                <w:webHidden/>
              </w:rPr>
            </w:r>
            <w:r>
              <w:rPr>
                <w:noProof/>
                <w:webHidden/>
              </w:rPr>
              <w:fldChar w:fldCharType="separate"/>
            </w:r>
            <w:r>
              <w:rPr>
                <w:noProof/>
                <w:webHidden/>
              </w:rPr>
              <w:t>21</w:t>
            </w:r>
            <w:r>
              <w:rPr>
                <w:noProof/>
                <w:webHidden/>
              </w:rPr>
              <w:fldChar w:fldCharType="end"/>
            </w:r>
          </w:hyperlink>
        </w:p>
        <w:p w:rsidR="00577571" w:rsidRDefault="00577571">
          <w:pPr>
            <w:pStyle w:val="TOC2"/>
            <w:tabs>
              <w:tab w:val="left" w:pos="660"/>
              <w:tab w:val="right" w:leader="dot" w:pos="9350"/>
            </w:tabs>
            <w:rPr>
              <w:rFonts w:eastAsiaTheme="minorEastAsia"/>
              <w:noProof/>
            </w:rPr>
          </w:pPr>
          <w:hyperlink w:anchor="_Toc279705180" w:history="1">
            <w:r w:rsidRPr="00A10F94">
              <w:rPr>
                <w:rStyle w:val="Hyperlink"/>
                <w:noProof/>
              </w:rPr>
              <w:t>2.</w:t>
            </w:r>
            <w:r>
              <w:rPr>
                <w:rFonts w:eastAsiaTheme="minorEastAsia"/>
                <w:noProof/>
              </w:rPr>
              <w:tab/>
            </w:r>
            <w:r w:rsidRPr="00A10F94">
              <w:rPr>
                <w:rStyle w:val="Hyperlink"/>
                <w:noProof/>
              </w:rPr>
              <w:t>Chương trình nhận dạng khuôn mặt PCA-based</w:t>
            </w:r>
            <w:r>
              <w:rPr>
                <w:noProof/>
                <w:webHidden/>
              </w:rPr>
              <w:tab/>
            </w:r>
            <w:r>
              <w:rPr>
                <w:noProof/>
                <w:webHidden/>
              </w:rPr>
              <w:fldChar w:fldCharType="begin"/>
            </w:r>
            <w:r>
              <w:rPr>
                <w:noProof/>
                <w:webHidden/>
              </w:rPr>
              <w:instrText xml:space="preserve"> PAGEREF _Toc279705180 \h </w:instrText>
            </w:r>
            <w:r>
              <w:rPr>
                <w:noProof/>
                <w:webHidden/>
              </w:rPr>
            </w:r>
            <w:r>
              <w:rPr>
                <w:noProof/>
                <w:webHidden/>
              </w:rPr>
              <w:fldChar w:fldCharType="separate"/>
            </w:r>
            <w:r>
              <w:rPr>
                <w:noProof/>
                <w:webHidden/>
              </w:rPr>
              <w:t>24</w:t>
            </w:r>
            <w:r>
              <w:rPr>
                <w:noProof/>
                <w:webHidden/>
              </w:rPr>
              <w:fldChar w:fldCharType="end"/>
            </w:r>
          </w:hyperlink>
        </w:p>
        <w:p w:rsidR="00577571" w:rsidRDefault="00577571">
          <w:pPr>
            <w:pStyle w:val="TOC1"/>
            <w:tabs>
              <w:tab w:val="left" w:pos="440"/>
              <w:tab w:val="right" w:leader="dot" w:pos="9350"/>
            </w:tabs>
            <w:rPr>
              <w:rFonts w:eastAsiaTheme="minorEastAsia"/>
              <w:noProof/>
            </w:rPr>
          </w:pPr>
          <w:hyperlink w:anchor="_Toc279705181" w:history="1">
            <w:r w:rsidRPr="00A10F94">
              <w:rPr>
                <w:rStyle w:val="Hyperlink"/>
                <w:noProof/>
              </w:rPr>
              <w:t>V.</w:t>
            </w:r>
            <w:r>
              <w:rPr>
                <w:rFonts w:eastAsiaTheme="minorEastAsia"/>
                <w:noProof/>
              </w:rPr>
              <w:tab/>
            </w:r>
            <w:r w:rsidRPr="00A10F94">
              <w:rPr>
                <w:rStyle w:val="Hyperlink"/>
                <w:noProof/>
              </w:rPr>
              <w:t>Tài liệu tham khảo</w:t>
            </w:r>
            <w:r>
              <w:rPr>
                <w:noProof/>
                <w:webHidden/>
              </w:rPr>
              <w:tab/>
            </w:r>
            <w:r>
              <w:rPr>
                <w:noProof/>
                <w:webHidden/>
              </w:rPr>
              <w:fldChar w:fldCharType="begin"/>
            </w:r>
            <w:r>
              <w:rPr>
                <w:noProof/>
                <w:webHidden/>
              </w:rPr>
              <w:instrText xml:space="preserve"> PAGEREF _Toc279705181 \h </w:instrText>
            </w:r>
            <w:r>
              <w:rPr>
                <w:noProof/>
                <w:webHidden/>
              </w:rPr>
            </w:r>
            <w:r>
              <w:rPr>
                <w:noProof/>
                <w:webHidden/>
              </w:rPr>
              <w:fldChar w:fldCharType="separate"/>
            </w:r>
            <w:r>
              <w:rPr>
                <w:noProof/>
                <w:webHidden/>
              </w:rPr>
              <w:t>26</w:t>
            </w:r>
            <w:r>
              <w:rPr>
                <w:noProof/>
                <w:webHidden/>
              </w:rPr>
              <w:fldChar w:fldCharType="end"/>
            </w:r>
          </w:hyperlink>
        </w:p>
        <w:p w:rsidR="00577571" w:rsidRDefault="00577571">
          <w:pPr>
            <w:pStyle w:val="TOC1"/>
            <w:tabs>
              <w:tab w:val="left" w:pos="660"/>
              <w:tab w:val="right" w:leader="dot" w:pos="9350"/>
            </w:tabs>
            <w:rPr>
              <w:rFonts w:eastAsiaTheme="minorEastAsia"/>
              <w:noProof/>
            </w:rPr>
          </w:pPr>
          <w:hyperlink w:anchor="_Toc279705182" w:history="1">
            <w:r w:rsidRPr="00A10F94">
              <w:rPr>
                <w:rStyle w:val="Hyperlink"/>
                <w:noProof/>
              </w:rPr>
              <w:t>VI.</w:t>
            </w:r>
            <w:r>
              <w:rPr>
                <w:rFonts w:eastAsiaTheme="minorEastAsia"/>
                <w:noProof/>
              </w:rPr>
              <w:tab/>
            </w:r>
            <w:r w:rsidRPr="00A10F94">
              <w:rPr>
                <w:rStyle w:val="Hyperlink"/>
                <w:noProof/>
              </w:rPr>
              <w:t>Phân công thực hiện</w:t>
            </w:r>
            <w:r>
              <w:rPr>
                <w:noProof/>
                <w:webHidden/>
              </w:rPr>
              <w:tab/>
            </w:r>
            <w:r>
              <w:rPr>
                <w:noProof/>
                <w:webHidden/>
              </w:rPr>
              <w:fldChar w:fldCharType="begin"/>
            </w:r>
            <w:r>
              <w:rPr>
                <w:noProof/>
                <w:webHidden/>
              </w:rPr>
              <w:instrText xml:space="preserve"> PAGEREF _Toc279705182 \h </w:instrText>
            </w:r>
            <w:r>
              <w:rPr>
                <w:noProof/>
                <w:webHidden/>
              </w:rPr>
            </w:r>
            <w:r>
              <w:rPr>
                <w:noProof/>
                <w:webHidden/>
              </w:rPr>
              <w:fldChar w:fldCharType="separate"/>
            </w:r>
            <w:r>
              <w:rPr>
                <w:noProof/>
                <w:webHidden/>
              </w:rPr>
              <w:t>27</w:t>
            </w:r>
            <w:r>
              <w:rPr>
                <w:noProof/>
                <w:webHidden/>
              </w:rPr>
              <w:fldChar w:fldCharType="end"/>
            </w:r>
          </w:hyperlink>
        </w:p>
        <w:p w:rsidR="00CD1A4A" w:rsidRDefault="00CD1A4A">
          <w:r>
            <w:rPr>
              <w:b/>
              <w:bCs/>
              <w:noProof/>
            </w:rPr>
            <w:fldChar w:fldCharType="end"/>
          </w:r>
        </w:p>
      </w:sdtContent>
    </w:sdt>
    <w:p w:rsidR="001B0756" w:rsidRDefault="001B0756"/>
    <w:p w:rsidR="001B0756" w:rsidRDefault="001B0756"/>
    <w:p w:rsidR="002944EC" w:rsidRDefault="002944EC" w:rsidP="002944EC">
      <w:pPr>
        <w:pStyle w:val="Heading1"/>
        <w:numPr>
          <w:ilvl w:val="0"/>
          <w:numId w:val="1"/>
        </w:numPr>
      </w:pPr>
      <w:bookmarkStart w:id="1" w:name="_Toc279705159"/>
      <w:r>
        <w:lastRenderedPageBreak/>
        <w:t>Khái niệm, cơ sở lý thuyết biến đổi KL, PCA</w:t>
      </w:r>
      <w:bookmarkEnd w:id="1"/>
    </w:p>
    <w:p w:rsidR="00D47F83" w:rsidRPr="00BB566D" w:rsidRDefault="00001156" w:rsidP="002944EC">
      <w:pPr>
        <w:pStyle w:val="Heading2"/>
        <w:numPr>
          <w:ilvl w:val="0"/>
          <w:numId w:val="24"/>
        </w:numPr>
      </w:pPr>
      <w:bookmarkStart w:id="2" w:name="_Toc279705160"/>
      <w:r w:rsidRPr="00BB566D">
        <w:t>Phép biến đổi KL</w:t>
      </w:r>
      <w:bookmarkEnd w:id="2"/>
    </w:p>
    <w:p w:rsidR="007325A4" w:rsidRPr="00822566" w:rsidRDefault="007325A4" w:rsidP="007325A4">
      <w:pPr>
        <w:rPr>
          <w:rFonts w:ascii="Times New Roman" w:hAnsi="Times New Roman" w:cs="Times New Roman"/>
          <w:i/>
          <w:sz w:val="24"/>
          <w:szCs w:val="24"/>
        </w:rPr>
      </w:pPr>
      <w:r w:rsidRPr="00822566">
        <w:rPr>
          <w:rFonts w:ascii="Times New Roman" w:hAnsi="Times New Roman" w:cs="Times New Roman"/>
          <w:i/>
          <w:sz w:val="24"/>
          <w:szCs w:val="24"/>
        </w:rPr>
        <w:t>Biến đổi KL có nguồn gốc từ khai triển chuỗi của các các quá trình ngẫu  nhiên liên tục. Biến đổi KL cũng còn gọi là biến đổi Hoteling hay phương pháp thành phần chính. Để tiện theo dõi ta cũng cần nhắc lại một số khái niệm và định nghĩa trong xử lý thống kê.</w:t>
      </w:r>
    </w:p>
    <w:p w:rsidR="007325A4" w:rsidRPr="00BB566D" w:rsidRDefault="00001156" w:rsidP="002944EC">
      <w:pPr>
        <w:pStyle w:val="Heading3"/>
        <w:numPr>
          <w:ilvl w:val="1"/>
          <w:numId w:val="1"/>
        </w:numPr>
        <w:rPr>
          <w:sz w:val="24"/>
          <w:szCs w:val="24"/>
        </w:rPr>
      </w:pPr>
      <w:bookmarkStart w:id="3" w:name="_Toc279705161"/>
      <w:r w:rsidRPr="00BB566D">
        <w:rPr>
          <w:sz w:val="24"/>
          <w:szCs w:val="24"/>
        </w:rPr>
        <w:t>Cơ sở lý thuyết của phép biến đổi KL</w:t>
      </w:r>
      <w:bookmarkEnd w:id="3"/>
    </w:p>
    <w:p w:rsidR="007325A4" w:rsidRPr="00822566" w:rsidRDefault="007325A4" w:rsidP="007325A4">
      <w:pPr>
        <w:rPr>
          <w:rFonts w:ascii="Times New Roman" w:hAnsi="Times New Roman" w:cs="Times New Roman"/>
          <w:sz w:val="24"/>
          <w:szCs w:val="24"/>
        </w:rPr>
      </w:pPr>
      <w:r w:rsidRPr="00822566">
        <w:rPr>
          <w:rFonts w:ascii="Times New Roman" w:hAnsi="Times New Roman" w:cs="Times New Roman"/>
          <w:sz w:val="24"/>
          <w:szCs w:val="24"/>
        </w:rPr>
        <w:t xml:space="preserve">Đây là phép biến đổi không gian </w:t>
      </w:r>
      <m:oMath>
        <m:r>
          <w:rPr>
            <w:rFonts w:ascii="Cambria Math" w:hAnsi="Cambria Math" w:cs="Times New Roman"/>
            <w:sz w:val="24"/>
            <w:szCs w:val="24"/>
          </w:rPr>
          <m:t>n</m:t>
        </m:r>
      </m:oMath>
      <w:r w:rsidRPr="00822566">
        <w:rPr>
          <w:rFonts w:ascii="Times New Roman" w:hAnsi="Times New Roman" w:cs="Times New Roman"/>
          <w:sz w:val="24"/>
          <w:szCs w:val="24"/>
        </w:rPr>
        <w:t xml:space="preserve"> chiều thành không gian </w:t>
      </w:r>
      <m:oMath>
        <m:r>
          <w:rPr>
            <w:rFonts w:ascii="Cambria Math" w:hAnsi="Cambria Math" w:cs="Times New Roman"/>
            <w:sz w:val="24"/>
            <w:szCs w:val="24"/>
          </w:rPr>
          <m:t>m</m:t>
        </m:r>
      </m:oMath>
      <w:r w:rsidRPr="00822566">
        <w:rPr>
          <w:rFonts w:ascii="Times New Roman" w:hAnsi="Times New Roman" w:cs="Times New Roman"/>
          <w:sz w:val="24"/>
          <w:szCs w:val="24"/>
        </w:rPr>
        <w:t xml:space="preserve"> chiều, với </w:t>
      </w:r>
      <m:oMath>
        <m:r>
          <w:rPr>
            <w:rFonts w:ascii="Cambria Math" w:hAnsi="Cambria Math" w:cs="Times New Roman"/>
            <w:sz w:val="24"/>
            <w:szCs w:val="24"/>
          </w:rPr>
          <m:t>m&lt;n</m:t>
        </m:r>
      </m:oMath>
      <w:r w:rsidRPr="00822566">
        <w:rPr>
          <w:rFonts w:ascii="Times New Roman" w:hAnsi="Times New Roman" w:cs="Times New Roman"/>
          <w:sz w:val="24"/>
          <w:szCs w:val="24"/>
        </w:rPr>
        <w:t>. Mỗi thành phần của vectơ miêu tả một đặc tính của đối tượng. Nếu ta biến đổi được từ không gian n chiều về không gian m chiều, như vậy ta sẽ làm giảm được thông tin dư thừa (theo thuật ngữ trong xử lý ảnh hay nhận dạng ảnh gọi là giảm thứ nguyên).</w:t>
      </w:r>
    </w:p>
    <w:p w:rsidR="007325A4" w:rsidRPr="00822566" w:rsidRDefault="007325A4" w:rsidP="007325A4">
      <w:pPr>
        <w:rPr>
          <w:rFonts w:ascii="Times New Roman" w:hAnsi="Times New Roman" w:cs="Times New Roman"/>
          <w:sz w:val="24"/>
          <w:szCs w:val="24"/>
        </w:rPr>
      </w:pPr>
      <w:r w:rsidRPr="00822566">
        <w:rPr>
          <w:rFonts w:ascii="Times New Roman" w:hAnsi="Times New Roman" w:cs="Times New Roman"/>
          <w:sz w:val="24"/>
          <w:szCs w:val="24"/>
        </w:rPr>
        <w:t xml:space="preserve">Mục đích của biến đổi KL là chuyển từ không gian n chiều sang không gian trực giao m chiều sao cho sai số bình phương là nhỏ nhất. Gọi </w:t>
      </w:r>
      <m:oMath>
        <m:r>
          <w:rPr>
            <w:rFonts w:ascii="Cambria Math" w:hAnsi="Cambria Math" w:cs="Times New Roman"/>
            <w:sz w:val="24"/>
            <w:szCs w:val="24"/>
          </w:rPr>
          <m:t>U</m:t>
        </m:r>
      </m:oMath>
      <w:r w:rsidRPr="00822566">
        <w:rPr>
          <w:rFonts w:ascii="Times New Roman" w:hAnsi="Times New Roman" w:cs="Times New Roman"/>
          <w:sz w:val="24"/>
          <w:szCs w:val="24"/>
        </w:rPr>
        <w:t xml:space="preserve"> là tập các vector cơ sở trong không gian trực giao </w:t>
      </w:r>
      <m:oMath>
        <m:r>
          <w:rPr>
            <w:rFonts w:ascii="Cambria Math" w:hAnsi="Cambria Math" w:cs="Times New Roman"/>
            <w:sz w:val="24"/>
            <w:szCs w:val="24"/>
          </w:rPr>
          <m:t>U=</m:t>
        </m:r>
        <m:r>
          <w:rPr>
            <w:rFonts w:ascii="Cambria Math" w:hAnsi="Cambria Math" w:cs="Times New Roman"/>
            <w:sz w:val="24"/>
            <w:szCs w:val="24"/>
            <w:lang w:val="vi-VN"/>
          </w:rPr>
          <m:t>{</m:t>
        </m:r>
        <m:sSub>
          <m:sSubPr>
            <m:ctrlPr>
              <w:rPr>
                <w:rFonts w:ascii="Cambria Math" w:hAnsi="Cambria Math" w:cs="Times New Roman"/>
                <w:i/>
                <w:sz w:val="24"/>
                <w:szCs w:val="24"/>
                <w:lang w:val="vi-VN"/>
              </w:rPr>
            </m:ctrlPr>
          </m:sSubPr>
          <m:e>
            <m:r>
              <w:rPr>
                <w:rFonts w:ascii="Cambria Math" w:hAnsi="Cambria Math" w:cs="Times New Roman"/>
                <w:sz w:val="24"/>
                <w:szCs w:val="24"/>
                <w:lang w:val="vi-VN"/>
              </w:rPr>
              <m:t>u</m:t>
            </m:r>
          </m:e>
          <m:sub>
            <m:r>
              <w:rPr>
                <w:rFonts w:ascii="Cambria Math" w:hAnsi="Cambria Math" w:cs="Times New Roman"/>
                <w:sz w:val="24"/>
                <w:szCs w:val="24"/>
                <w:lang w:val="vi-VN"/>
              </w:rPr>
              <m:t>1</m:t>
            </m:r>
          </m:sub>
        </m:sSub>
        <m:r>
          <w:rPr>
            <w:rFonts w:ascii="Cambria Math" w:hAnsi="Cambria Math" w:cs="Times New Roman"/>
            <w:sz w:val="24"/>
            <w:szCs w:val="24"/>
            <w:lang w:val="vi-VN"/>
          </w:rPr>
          <m:t>,</m:t>
        </m:r>
        <m:sSub>
          <m:sSubPr>
            <m:ctrlPr>
              <w:rPr>
                <w:rFonts w:ascii="Cambria Math" w:hAnsi="Cambria Math" w:cs="Times New Roman"/>
                <w:i/>
                <w:sz w:val="24"/>
                <w:szCs w:val="24"/>
                <w:lang w:val="vi-VN"/>
              </w:rPr>
            </m:ctrlPr>
          </m:sSubPr>
          <m:e>
            <m:r>
              <w:rPr>
                <w:rFonts w:ascii="Cambria Math" w:hAnsi="Cambria Math" w:cs="Times New Roman"/>
                <w:sz w:val="24"/>
                <w:szCs w:val="24"/>
                <w:lang w:val="vi-VN"/>
              </w:rPr>
              <m:t>u</m:t>
            </m:r>
          </m:e>
          <m:sub>
            <m:r>
              <w:rPr>
                <w:rFonts w:ascii="Cambria Math" w:hAnsi="Cambria Math" w:cs="Times New Roman"/>
                <w:sz w:val="24"/>
                <w:szCs w:val="24"/>
                <w:lang w:val="vi-VN"/>
              </w:rPr>
              <m:t>2</m:t>
            </m:r>
          </m:sub>
        </m:sSub>
        <m:r>
          <w:rPr>
            <w:rFonts w:ascii="Cambria Math" w:hAnsi="Cambria Math" w:cs="Times New Roman"/>
            <w:sz w:val="24"/>
            <w:szCs w:val="24"/>
            <w:lang w:val="vi-VN"/>
          </w:rPr>
          <m:t>,…,</m:t>
        </m:r>
        <m:sSub>
          <m:sSubPr>
            <m:ctrlPr>
              <w:rPr>
                <w:rFonts w:ascii="Cambria Math" w:hAnsi="Cambria Math" w:cs="Times New Roman"/>
                <w:i/>
                <w:sz w:val="24"/>
                <w:szCs w:val="24"/>
                <w:lang w:val="vi-VN"/>
              </w:rPr>
            </m:ctrlPr>
          </m:sSubPr>
          <m:e>
            <m:r>
              <w:rPr>
                <w:rFonts w:ascii="Cambria Math" w:hAnsi="Cambria Math" w:cs="Times New Roman"/>
                <w:sz w:val="24"/>
                <w:szCs w:val="24"/>
                <w:lang w:val="vi-VN"/>
              </w:rPr>
              <m:t>u</m:t>
            </m:r>
          </m:e>
          <m:sub>
            <m:r>
              <w:rPr>
                <w:rFonts w:ascii="Cambria Math" w:hAnsi="Cambria Math" w:cs="Times New Roman"/>
                <w:sz w:val="24"/>
                <w:szCs w:val="24"/>
                <w:lang w:val="vi-VN"/>
              </w:rPr>
              <m:t>n</m:t>
            </m:r>
          </m:sub>
        </m:sSub>
        <m:r>
          <w:rPr>
            <w:rFonts w:ascii="Cambria Math" w:hAnsi="Cambria Math" w:cs="Times New Roman"/>
            <w:sz w:val="24"/>
            <w:szCs w:val="24"/>
            <w:lang w:val="vi-VN"/>
          </w:rPr>
          <m:t>}</m:t>
        </m:r>
      </m:oMath>
      <w:r w:rsidRPr="00822566">
        <w:rPr>
          <w:rFonts w:ascii="Times New Roman" w:hAnsi="Times New Roman" w:cs="Times New Roman"/>
          <w:sz w:val="24"/>
          <w:szCs w:val="24"/>
        </w:rPr>
        <w:t>.</w:t>
      </w:r>
    </w:p>
    <w:p w:rsidR="007325A4" w:rsidRPr="00822566" w:rsidRDefault="007325A4" w:rsidP="007325A4">
      <w:pPr>
        <w:pStyle w:val="ListParagraph"/>
        <w:rPr>
          <w:rFonts w:ascii="Times New Roman" w:hAnsi="Times New Roman" w:cs="Times New Roman"/>
          <w:sz w:val="24"/>
          <w:szCs w:val="24"/>
        </w:rPr>
      </w:pPr>
      <w:r w:rsidRPr="00822566">
        <w:rPr>
          <w:rFonts w:ascii="Times New Roman" w:hAnsi="Times New Roman" w:cs="Times New Roman"/>
          <w:sz w:val="24"/>
          <w:szCs w:val="24"/>
        </w:rPr>
        <w:t xml:space="preserve">Với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j</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1j</m:t>
                    </m:r>
                  </m:sub>
                </m:sSub>
              </m:e>
              <m:e>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2j</m:t>
                    </m:r>
                  </m:sub>
                </m:sSub>
                <m:ctrlPr>
                  <w:rPr>
                    <w:rFonts w:ascii="Cambria Math" w:eastAsia="Cambria Math" w:hAnsi="Cambria Math" w:cs="Times New Roman"/>
                    <w:i/>
                    <w:sz w:val="24"/>
                    <w:szCs w:val="24"/>
                  </w:rPr>
                </m:ctrlPr>
              </m:e>
              <m:e>
                <m:r>
                  <w:rPr>
                    <w:rFonts w:ascii="Cambria Math" w:hAnsi="Cambria Math" w:cs="Times New Roman"/>
                    <w:sz w:val="24"/>
                    <w:szCs w:val="24"/>
                    <w:lang w:val="vi-VN"/>
                  </w:rPr>
                  <m:t>⋯</m:t>
                </m:r>
                <m:ctrlPr>
                  <w:rPr>
                    <w:rFonts w:ascii="Cambria Math" w:eastAsia="Cambria Math" w:hAnsi="Cambria Math" w:cs="Times New Roman"/>
                    <w:i/>
                    <w:sz w:val="24"/>
                    <w:szCs w:val="24"/>
                    <w:lang w:val="vi-VN"/>
                  </w:rPr>
                </m:ctrlPr>
              </m:e>
              <m:e>
                <m:sSub>
                  <m:sSubPr>
                    <m:ctrlPr>
                      <w:rPr>
                        <w:rFonts w:ascii="Cambria Math" w:hAnsi="Cambria Math" w:cs="Times New Roman"/>
                        <w:i/>
                        <w:sz w:val="24"/>
                        <w:szCs w:val="24"/>
                        <w:lang w:val="vi-VN"/>
                      </w:rPr>
                    </m:ctrlPr>
                  </m:sSubPr>
                  <m:e>
                    <m:r>
                      <w:rPr>
                        <w:rFonts w:ascii="Cambria Math" w:hAnsi="Cambria Math" w:cs="Times New Roman"/>
                        <w:sz w:val="24"/>
                        <w:szCs w:val="24"/>
                        <w:lang w:val="vi-VN"/>
                      </w:rPr>
                      <m:t>u</m:t>
                    </m:r>
                  </m:e>
                  <m:sub>
                    <m:r>
                      <w:rPr>
                        <w:rFonts w:ascii="Cambria Math" w:hAnsi="Cambria Math" w:cs="Times New Roman"/>
                        <w:sz w:val="24"/>
                        <w:szCs w:val="24"/>
                        <w:lang w:val="vi-VN"/>
                      </w:rPr>
                      <m:t>nj</m:t>
                    </m:r>
                  </m:sub>
                </m:sSub>
              </m:e>
            </m:eqArr>
          </m:e>
        </m:d>
      </m:oMath>
      <w:r w:rsidRPr="00822566">
        <w:rPr>
          <w:rFonts w:ascii="Times New Roman" w:hAnsi="Times New Roman" w:cs="Times New Roman"/>
          <w:sz w:val="24"/>
          <w:szCs w:val="24"/>
        </w:rPr>
        <w:t xml:space="preserve">         với </w:t>
      </w:r>
      <m:oMath>
        <m:r>
          <w:rPr>
            <w:rFonts w:ascii="Cambria Math" w:hAnsi="Cambria Math" w:cs="Times New Roman"/>
            <w:sz w:val="24"/>
            <w:szCs w:val="24"/>
          </w:rPr>
          <m:t>j=1,2,…,n</m:t>
        </m:r>
      </m:oMath>
      <w:r w:rsidRPr="00822566">
        <w:rPr>
          <w:rFonts w:ascii="Times New Roman" w:hAnsi="Times New Roman" w:cs="Times New Roman"/>
          <w:sz w:val="24"/>
          <w:szCs w:val="24"/>
        </w:rPr>
        <w:t xml:space="preserve">   và  </w:t>
      </w:r>
      <m:oMath>
        <m:sSub>
          <m:sSubPr>
            <m:ctrlPr>
              <w:rPr>
                <w:rFonts w:ascii="Cambria Math" w:hAnsi="Cambria Math" w:cs="Times New Roman"/>
                <w:i/>
                <w:sz w:val="24"/>
                <w:szCs w:val="24"/>
                <w:lang w:val="vi-VN"/>
              </w:rPr>
            </m:ctrlPr>
          </m:sSubPr>
          <m:e>
            <m:r>
              <w:rPr>
                <w:rFonts w:ascii="Cambria Math" w:hAnsi="Cambria Math" w:cs="Times New Roman"/>
                <w:sz w:val="24"/>
                <w:szCs w:val="24"/>
                <w:lang w:val="vi-VN"/>
              </w:rPr>
              <m:t>u</m:t>
            </m:r>
          </m:e>
          <m:sub>
            <m:r>
              <w:rPr>
                <w:rFonts w:ascii="Cambria Math" w:hAnsi="Cambria Math" w:cs="Times New Roman"/>
                <w:sz w:val="24"/>
                <w:szCs w:val="24"/>
                <w:lang w:val="vi-VN"/>
              </w:rPr>
              <m:t>1</m:t>
            </m:r>
          </m:sub>
        </m:sSub>
        <m:r>
          <w:rPr>
            <w:rFonts w:ascii="Cambria Math" w:hAnsi="Cambria Math" w:cs="Times New Roman"/>
            <w:sz w:val="24"/>
            <w:szCs w:val="24"/>
            <w:lang w:val="vi-VN"/>
          </w:rPr>
          <m:t>.</m:t>
        </m:r>
        <m:sSub>
          <m:sSubPr>
            <m:ctrlPr>
              <w:rPr>
                <w:rFonts w:ascii="Cambria Math" w:hAnsi="Cambria Math" w:cs="Times New Roman"/>
                <w:i/>
                <w:sz w:val="24"/>
                <w:szCs w:val="24"/>
                <w:lang w:val="vi-VN"/>
              </w:rPr>
            </m:ctrlPr>
          </m:sSubPr>
          <m:e>
            <m:r>
              <w:rPr>
                <w:rFonts w:ascii="Cambria Math" w:hAnsi="Cambria Math" w:cs="Times New Roman"/>
                <w:sz w:val="24"/>
                <w:szCs w:val="24"/>
                <w:lang w:val="vi-VN"/>
              </w:rPr>
              <m:t>u</m:t>
            </m:r>
          </m:e>
          <m:sub>
            <m:r>
              <w:rPr>
                <w:rFonts w:ascii="Cambria Math" w:hAnsi="Cambria Math" w:cs="Times New Roman"/>
                <w:sz w:val="24"/>
                <w:szCs w:val="24"/>
                <w:lang w:val="vi-VN"/>
              </w:rPr>
              <m:t>k</m:t>
            </m:r>
          </m:sub>
        </m:sSub>
        <m:r>
          <w:rPr>
            <w:rFonts w:ascii="Cambria Math" w:hAnsi="Cambria Math" w:cs="Times New Roman"/>
            <w:sz w:val="24"/>
            <w:szCs w:val="24"/>
            <w:lang w:val="vi-VN"/>
          </w:rPr>
          <m:t>=</m:t>
        </m:r>
        <m:d>
          <m:dPr>
            <m:begChr m:val="{"/>
            <m:endChr m:val=""/>
            <m:ctrlPr>
              <w:rPr>
                <w:rFonts w:ascii="Cambria Math" w:hAnsi="Cambria Math" w:cs="Times New Roman"/>
                <w:i/>
                <w:sz w:val="24"/>
                <w:szCs w:val="24"/>
                <w:lang w:val="vi-VN"/>
              </w:rPr>
            </m:ctrlPr>
          </m:dPr>
          <m:e>
            <m:eqArr>
              <m:eqArrPr>
                <m:ctrlPr>
                  <w:rPr>
                    <w:rFonts w:ascii="Cambria Math" w:hAnsi="Cambria Math" w:cs="Times New Roman"/>
                    <w:i/>
                    <w:sz w:val="24"/>
                    <w:szCs w:val="24"/>
                    <w:lang w:val="vi-VN"/>
                  </w:rPr>
                </m:ctrlPr>
              </m:eqArrPr>
              <m:e>
                <m:r>
                  <w:rPr>
                    <w:rFonts w:ascii="Cambria Math" w:hAnsi="Cambria Math" w:cs="Times New Roman"/>
                    <w:sz w:val="24"/>
                    <w:szCs w:val="24"/>
                    <w:lang w:val="vi-VN"/>
                  </w:rPr>
                  <m:t>0 n</m:t>
                </m:r>
                <m:r>
                  <w:rPr>
                    <w:rFonts w:ascii="Cambria Math" w:hAnsi="Cambria Math" w:cs="Times New Roman"/>
                    <w:sz w:val="24"/>
                    <w:szCs w:val="24"/>
                  </w:rPr>
                  <m:t>ếu i≠k</m:t>
                </m:r>
                <m:ctrlPr>
                  <w:rPr>
                    <w:rFonts w:ascii="Cambria Math" w:hAnsi="Cambria Math" w:cs="Times New Roman"/>
                    <w:i/>
                    <w:sz w:val="24"/>
                    <w:szCs w:val="24"/>
                  </w:rPr>
                </m:ctrlPr>
              </m:e>
              <m:e>
                <m:r>
                  <w:rPr>
                    <w:rFonts w:ascii="Cambria Math" w:hAnsi="Cambria Math" w:cs="Times New Roman"/>
                    <w:sz w:val="24"/>
                    <w:szCs w:val="24"/>
                  </w:rPr>
                  <m:t>1 nếu i=k</m:t>
                </m:r>
                <m:ctrlPr>
                  <w:rPr>
                    <w:rFonts w:ascii="Cambria Math" w:hAnsi="Cambria Math" w:cs="Times New Roman"/>
                    <w:i/>
                    <w:sz w:val="24"/>
                    <w:szCs w:val="24"/>
                  </w:rPr>
                </m:ctrlPr>
              </m:e>
            </m:eqArr>
          </m:e>
        </m:d>
      </m:oMath>
    </w:p>
    <w:p w:rsidR="007325A4" w:rsidRPr="00822566" w:rsidRDefault="007325A4" w:rsidP="007325A4">
      <w:pPr>
        <w:rPr>
          <w:rFonts w:ascii="Times New Roman" w:hAnsi="Times New Roman" w:cs="Times New Roman"/>
          <w:sz w:val="24"/>
          <w:szCs w:val="24"/>
        </w:rPr>
      </w:pPr>
      <w:r w:rsidRPr="00822566">
        <w:rPr>
          <w:rFonts w:ascii="Times New Roman" w:hAnsi="Times New Roman" w:cs="Times New Roman"/>
          <w:sz w:val="24"/>
          <w:szCs w:val="24"/>
        </w:rPr>
        <w:t>Mọi véctơ y trong không gian trực giao có thể viết:</w:t>
      </w:r>
    </w:p>
    <w:p w:rsidR="007325A4" w:rsidRPr="00822566" w:rsidRDefault="007325A4" w:rsidP="007325A4">
      <w:pPr>
        <w:pStyle w:val="ListParagraph"/>
        <w:rPr>
          <w:rFonts w:ascii="Times New Roman" w:hAnsi="Times New Roman" w:cs="Times New Roman"/>
          <w:sz w:val="24"/>
          <w:szCs w:val="24"/>
        </w:rPr>
      </w:pPr>
      <m:oMath>
        <m:r>
          <w:rPr>
            <w:rFonts w:ascii="Cambria Math" w:hAnsi="Cambria Math" w:cs="Times New Roman"/>
            <w:sz w:val="24"/>
            <w:szCs w:val="24"/>
          </w:rPr>
          <m:t>y=</m:t>
        </m:r>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n</m:t>
            </m:r>
          </m:sub>
        </m:sSub>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n</m:t>
            </m:r>
          </m:sub>
        </m:sSub>
        <m:r>
          <w:rPr>
            <w:rFonts w:ascii="Cambria Math" w:hAnsi="Cambria Math" w:cs="Times New Roman"/>
            <w:sz w:val="24"/>
            <w:szCs w:val="24"/>
          </w:rPr>
          <m:t>=ϕU</m:t>
        </m:r>
      </m:oMath>
      <w:r w:rsidRPr="00822566">
        <w:rPr>
          <w:rFonts w:ascii="Times New Roman" w:hAnsi="Times New Roman" w:cs="Times New Roman"/>
          <w:sz w:val="24"/>
          <w:szCs w:val="24"/>
        </w:rPr>
        <w:t xml:space="preserve">    với    </w:t>
      </w:r>
      <m:oMath>
        <m:r>
          <w:rPr>
            <w:rFonts w:ascii="Cambria Math" w:hAnsi="Cambria Math" w:cs="Times New Roman"/>
            <w:sz w:val="24"/>
            <w:szCs w:val="24"/>
          </w:rPr>
          <m:t>ϕ=</m:t>
        </m:r>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n</m:t>
            </m:r>
          </m:sub>
        </m:sSub>
      </m:oMath>
    </w:p>
    <w:p w:rsidR="007325A4" w:rsidRPr="00822566" w:rsidRDefault="007325A4" w:rsidP="007325A4">
      <w:pPr>
        <w:pStyle w:val="ListParagraph"/>
        <w:rPr>
          <w:rFonts w:ascii="Times New Roman" w:hAnsi="Times New Roman" w:cs="Times New Roman"/>
          <w:sz w:val="24"/>
          <w:szCs w:val="24"/>
        </w:rPr>
      </w:pPr>
      <m:oMath>
        <m:r>
          <w:rPr>
            <w:rFonts w:ascii="Cambria Math" w:hAnsi="Cambria Math" w:cs="Times New Roman"/>
            <w:sz w:val="24"/>
            <w:szCs w:val="24"/>
          </w:rPr>
          <m:t>⟹ϕ=</m:t>
        </m:r>
        <m:sSup>
          <m:sSupPr>
            <m:ctrlPr>
              <w:rPr>
                <w:rFonts w:ascii="Cambria Math" w:hAnsi="Cambria Math" w:cs="Times New Roman"/>
                <w:i/>
                <w:sz w:val="24"/>
                <w:szCs w:val="24"/>
              </w:rPr>
            </m:ctrlPr>
          </m:sSupPr>
          <m:e>
            <m:r>
              <w:rPr>
                <w:rFonts w:ascii="Cambria Math" w:hAnsi="Cambria Math" w:cs="Times New Roman"/>
                <w:sz w:val="24"/>
                <w:szCs w:val="24"/>
              </w:rPr>
              <m:t>U</m:t>
            </m:r>
          </m:e>
          <m:sup>
            <m:r>
              <w:rPr>
                <w:rFonts w:ascii="Cambria Math" w:hAnsi="Cambria Math" w:cs="Times New Roman"/>
                <w:sz w:val="24"/>
                <w:szCs w:val="24"/>
              </w:rPr>
              <m:t>T</m:t>
            </m:r>
          </m:sup>
        </m:sSup>
        <m:r>
          <w:rPr>
            <w:rFonts w:ascii="Cambria Math" w:hAnsi="Cambria Math" w:cs="Times New Roman"/>
            <w:sz w:val="24"/>
            <w:szCs w:val="24"/>
          </w:rPr>
          <m:t>y.</m:t>
        </m:r>
      </m:oMath>
      <w:r w:rsidRPr="00822566">
        <w:rPr>
          <w:rFonts w:ascii="Times New Roman" w:hAnsi="Times New Roman" w:cs="Times New Roman"/>
          <w:sz w:val="24"/>
          <w:szCs w:val="24"/>
        </w:rPr>
        <w:t xml:space="preserve"> </w:t>
      </w:r>
    </w:p>
    <w:p w:rsidR="007325A4" w:rsidRPr="00822566" w:rsidRDefault="007325A4" w:rsidP="007325A4">
      <w:pPr>
        <w:rPr>
          <w:rFonts w:ascii="Times New Roman" w:hAnsi="Times New Roman" w:cs="Times New Roman"/>
          <w:sz w:val="24"/>
          <w:szCs w:val="24"/>
        </w:rPr>
      </w:pPr>
      <w:r w:rsidRPr="00822566">
        <w:rPr>
          <w:rFonts w:ascii="Times New Roman" w:hAnsi="Times New Roman" w:cs="Times New Roman"/>
          <w:sz w:val="24"/>
          <w:szCs w:val="24"/>
        </w:rPr>
        <w:t xml:space="preserve">Gọi </w:t>
      </w:r>
      <m:oMath>
        <m:acc>
          <m:accPr>
            <m:chr m:val="̅"/>
            <m:ctrlPr>
              <w:rPr>
                <w:rFonts w:ascii="Cambria Math" w:hAnsi="Cambria Math" w:cs="Times New Roman"/>
                <w:i/>
                <w:sz w:val="24"/>
                <w:szCs w:val="24"/>
              </w:rPr>
            </m:ctrlPr>
          </m:accPr>
          <m:e>
            <m:r>
              <w:rPr>
                <w:rFonts w:ascii="Cambria Math" w:hAnsi="Cambria Math" w:cs="Times New Roman"/>
                <w:sz w:val="24"/>
                <w:szCs w:val="24"/>
              </w:rPr>
              <m:t>X</m:t>
            </m:r>
          </m:e>
        </m:acc>
      </m:oMath>
      <w:r w:rsidRPr="00822566">
        <w:rPr>
          <w:rFonts w:ascii="Times New Roman" w:hAnsi="Times New Roman" w:cs="Times New Roman"/>
          <w:sz w:val="24"/>
          <w:szCs w:val="24"/>
        </w:rPr>
        <w:t xml:space="preserve"> là kết quả thu được trong không gian m chiều và</w:t>
      </w:r>
    </w:p>
    <w:p w:rsidR="007325A4" w:rsidRPr="00822566" w:rsidRDefault="007325A4" w:rsidP="007325A4">
      <w:pPr>
        <w:ind w:firstLine="720"/>
        <w:rPr>
          <w:rFonts w:ascii="Times New Roman" w:hAnsi="Times New Roman" w:cs="Times New Roman"/>
          <w:sz w:val="24"/>
          <w:szCs w:val="24"/>
        </w:rPr>
      </w:pPr>
      <w:r w:rsidRPr="00822566">
        <w:rPr>
          <w:rFonts w:ascii="Times New Roman" w:hAnsi="Times New Roman" w:cs="Times New Roman"/>
          <w:sz w:val="24"/>
          <w:szCs w:val="24"/>
        </w:rPr>
        <w:t xml:space="preserve"> </w:t>
      </w:r>
      <m:oMath>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m</m:t>
            </m:r>
          </m:sub>
        </m:sSub>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m</m:t>
            </m:r>
          </m:sub>
        </m:sSub>
        <m:r>
          <w:rPr>
            <w:rFonts w:ascii="Cambria Math" w:hAnsi="Cambria Math" w:cs="Times New Roman"/>
            <w:sz w:val="24"/>
            <w:szCs w:val="24"/>
          </w:rPr>
          <m:t>≈X</m:t>
        </m:r>
      </m:oMath>
      <w:r w:rsidRPr="00822566">
        <w:rPr>
          <w:rFonts w:ascii="Times New Roman" w:hAnsi="Times New Roman" w:cs="Times New Roman"/>
          <w:sz w:val="24"/>
          <w:szCs w:val="24"/>
        </w:rPr>
        <w:t xml:space="preserve"> </w:t>
      </w:r>
    </w:p>
    <w:p w:rsidR="007325A4" w:rsidRPr="00822566" w:rsidRDefault="007325A4" w:rsidP="007325A4">
      <w:pPr>
        <w:rPr>
          <w:rFonts w:ascii="Times New Roman" w:hAnsi="Times New Roman" w:cs="Times New Roman"/>
          <w:sz w:val="24"/>
          <w:szCs w:val="24"/>
        </w:rPr>
      </w:pPr>
      <w:r w:rsidRPr="00822566">
        <w:rPr>
          <w:rFonts w:ascii="Times New Roman" w:hAnsi="Times New Roman" w:cs="Times New Roman"/>
          <w:sz w:val="24"/>
          <w:szCs w:val="24"/>
        </w:rPr>
        <w:t xml:space="preserve">Sai số trong phép biến đổi </w:t>
      </w:r>
      <m:oMath>
        <m:r>
          <w:rPr>
            <w:rFonts w:ascii="Cambria Math" w:hAnsi="Cambria Math" w:cs="Times New Roman"/>
            <w:sz w:val="24"/>
            <w:szCs w:val="24"/>
          </w:rPr>
          <m:t>ε=</m:t>
        </m:r>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-X=</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e>
        </m:nary>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m</m:t>
            </m:r>
          </m:sup>
          <m:e>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e>
        </m:nary>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i=m+1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e>
        </m:nary>
      </m:oMath>
    </w:p>
    <w:p w:rsidR="007325A4" w:rsidRPr="00822566" w:rsidRDefault="007325A4" w:rsidP="007325A4">
      <w:pPr>
        <w:rPr>
          <w:rFonts w:ascii="Times New Roman" w:hAnsi="Times New Roman" w:cs="Times New Roman"/>
          <w:sz w:val="24"/>
          <w:szCs w:val="24"/>
        </w:rPr>
      </w:pPr>
      <w:r w:rsidRPr="00822566">
        <w:rPr>
          <w:rFonts w:ascii="Times New Roman" w:hAnsi="Times New Roman" w:cs="Times New Roman"/>
          <w:sz w:val="24"/>
          <w:szCs w:val="24"/>
        </w:rPr>
        <w:t>Sai số trung bình bình phương:</w:t>
      </w:r>
    </w:p>
    <w:p w:rsidR="007325A4" w:rsidRPr="00822566" w:rsidRDefault="007325A4" w:rsidP="007325A4">
      <w:pPr>
        <w:jc w:val="center"/>
        <w:rPr>
          <w:rFonts w:ascii="Times New Roman" w:hAnsi="Times New Roman" w:cs="Times New Roman"/>
          <w:sz w:val="24"/>
          <w:szCs w:val="24"/>
        </w:rPr>
      </w:pPr>
      <m:oMathPara>
        <m:oMath>
          <m:r>
            <m:rPr>
              <m:sty m:val="bi"/>
            </m:rPr>
            <w:rPr>
              <w:rFonts w:ascii="Cambria Math" w:hAnsi="Cambria Math" w:cs="Times New Roman"/>
              <w:sz w:val="24"/>
              <w:szCs w:val="24"/>
            </w:rPr>
            <m:t>ς</m:t>
          </m:r>
          <m:r>
            <w:rPr>
              <w:rFonts w:ascii="Cambria Math" w:hAnsi="Cambria Math" w:cs="Times New Roman"/>
              <w:sz w:val="24"/>
              <w:szCs w:val="24"/>
            </w:rPr>
            <m:t>=E</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2</m:t>
                  </m:r>
                </m:sup>
              </m:sSup>
            </m:e>
          </m:d>
          <m:r>
            <w:rPr>
              <w:rFonts w:ascii="Cambria Math" w:hAnsi="Cambria Math" w:cs="Times New Roman"/>
              <w:sz w:val="24"/>
              <w:szCs w:val="24"/>
            </w:rPr>
            <m:t>=E</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-X</m:t>
                      </m:r>
                    </m:e>
                  </m:d>
                </m:e>
                <m:sup>
                  <m:r>
                    <w:rPr>
                      <w:rFonts w:ascii="Cambria Math" w:hAnsi="Cambria Math" w:cs="Times New Roman"/>
                      <w:sz w:val="24"/>
                      <w:szCs w:val="24"/>
                    </w:rPr>
                    <m:t>T</m:t>
                  </m:r>
                </m:sup>
              </m:sSup>
              <m:d>
                <m:dPr>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-X</m:t>
                  </m:r>
                </m:e>
              </m:d>
            </m:e>
          </m:d>
          <m:r>
            <w:rPr>
              <w:rFonts w:ascii="Cambria Math" w:hAnsi="Cambria Math" w:cs="Times New Roman"/>
              <w:sz w:val="24"/>
              <w:szCs w:val="24"/>
            </w:rPr>
            <m:t>=&lt;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-X</m:t>
                  </m:r>
                </m:e>
              </m:d>
            </m:e>
            <m:sup>
              <m:r>
                <w:rPr>
                  <w:rFonts w:ascii="Cambria Math" w:hAnsi="Cambria Math" w:cs="Times New Roman"/>
                  <w:sz w:val="24"/>
                  <w:szCs w:val="24"/>
                </w:rPr>
                <m:t>T</m:t>
              </m:r>
            </m:sup>
          </m:sSup>
          <m:d>
            <m:dPr>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-X</m:t>
              </m:r>
            </m:e>
          </m:d>
          <m:r>
            <w:rPr>
              <w:rFonts w:ascii="Cambria Math" w:hAnsi="Cambria Math" w:cs="Times New Roman"/>
              <w:sz w:val="24"/>
              <w:szCs w:val="24"/>
            </w:rPr>
            <m:t>&gt;</m:t>
          </m:r>
        </m:oMath>
      </m:oMathPara>
    </w:p>
    <w:p w:rsidR="007325A4" w:rsidRPr="00822566" w:rsidRDefault="007325A4" w:rsidP="007325A4">
      <w:pPr>
        <w:pStyle w:val="ListParagraph"/>
        <w:jc w:val="center"/>
        <w:rPr>
          <w:rFonts w:ascii="Times New Roman" w:eastAsiaTheme="minorEastAsia" w:hAnsi="Times New Roman" w:cs="Times New Roman"/>
          <w:sz w:val="24"/>
          <w:szCs w:val="24"/>
        </w:rPr>
      </w:pPr>
      <m:oMathPara>
        <m:oMath>
          <m:r>
            <w:rPr>
              <w:rFonts w:ascii="Cambria Math" w:hAnsi="Cambria Math" w:cs="Times New Roman"/>
              <w:sz w:val="24"/>
              <w:szCs w:val="24"/>
            </w:rPr>
            <m:t>=&lt;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i=m+1</m:t>
              </m:r>
            </m:sub>
            <m:sup>
              <m:r>
                <w:rPr>
                  <w:rFonts w:ascii="Cambria Math" w:hAnsi="Cambria Math" w:cs="Times New Roman"/>
                  <w:sz w:val="24"/>
                  <w:szCs w:val="24"/>
                </w:rPr>
                <m:t>n</m:t>
              </m:r>
            </m:sup>
            <m:e>
              <m:sSubSup>
                <m:sSubSupPr>
                  <m:ctrlPr>
                    <w:rPr>
                      <w:rFonts w:ascii="Cambria Math" w:hAnsi="Cambria Math" w:cs="Times New Roman"/>
                      <w:i/>
                      <w:sz w:val="24"/>
                      <w:szCs w:val="24"/>
                    </w:rPr>
                  </m:ctrlPr>
                </m:sSubSupPr>
                <m:e>
                  <m:r>
                    <w:rPr>
                      <w:rFonts w:ascii="Cambria Math" w:hAnsi="Cambria Math" w:cs="Times New Roman"/>
                      <w:sz w:val="24"/>
                      <w:szCs w:val="24"/>
                    </w:rPr>
                    <m:t>ω</m:t>
                  </m:r>
                </m:e>
                <m:sub>
                  <m:r>
                    <w:rPr>
                      <w:rFonts w:ascii="Cambria Math" w:hAnsi="Cambria Math" w:cs="Times New Roman"/>
                      <w:sz w:val="24"/>
                      <w:szCs w:val="24"/>
                    </w:rPr>
                    <m:t>i</m:t>
                  </m:r>
                </m:sub>
                <m:sup>
                  <m:r>
                    <w:rPr>
                      <w:rFonts w:ascii="Cambria Math" w:hAnsi="Cambria Math" w:cs="Times New Roman"/>
                      <w:sz w:val="24"/>
                      <w:szCs w:val="24"/>
                    </w:rPr>
                    <m:t>2</m:t>
                  </m:r>
                </m:sup>
              </m:sSubSup>
            </m:e>
          </m:nary>
          <m:r>
            <w:rPr>
              <w:rFonts w:ascii="Cambria Math" w:hAnsi="Cambria Math" w:cs="Times New Roman"/>
              <w:sz w:val="24"/>
              <w:szCs w:val="24"/>
            </w:rPr>
            <m:t>&gt;=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i=m+1</m:t>
              </m:r>
            </m:sub>
            <m:sup>
              <m:r>
                <w:rPr>
                  <w:rFonts w:ascii="Cambria Math" w:hAnsi="Cambria Math" w:cs="Times New Roman"/>
                  <w:sz w:val="24"/>
                  <w:szCs w:val="24"/>
                </w:rPr>
                <m:t>n</m:t>
              </m:r>
            </m:sup>
            <m:e>
              <m:r>
                <w:rPr>
                  <w:rFonts w:ascii="Cambria Math" w:hAnsi="Cambria Math" w:cs="Times New Roman"/>
                  <w:sz w:val="24"/>
                  <w:szCs w:val="24"/>
                </w:rPr>
                <m:t>&lt;</m:t>
              </m:r>
              <m:sSubSup>
                <m:sSubSupPr>
                  <m:ctrlPr>
                    <w:rPr>
                      <w:rFonts w:ascii="Cambria Math" w:hAnsi="Cambria Math" w:cs="Times New Roman"/>
                      <w:i/>
                      <w:sz w:val="24"/>
                      <w:szCs w:val="24"/>
                    </w:rPr>
                  </m:ctrlPr>
                </m:sSubSupPr>
                <m:e>
                  <m:r>
                    <w:rPr>
                      <w:rFonts w:ascii="Cambria Math" w:hAnsi="Cambria Math" w:cs="Times New Roman"/>
                      <w:sz w:val="24"/>
                      <w:szCs w:val="24"/>
                    </w:rPr>
                    <m:t>φ</m:t>
                  </m:r>
                </m:e>
                <m:sub>
                  <m:r>
                    <w:rPr>
                      <w:rFonts w:ascii="Cambria Math" w:hAnsi="Cambria Math" w:cs="Times New Roman"/>
                      <w:sz w:val="24"/>
                      <w:szCs w:val="24"/>
                    </w:rPr>
                    <m:t>i</m:t>
                  </m:r>
                </m:sub>
                <m:sup>
                  <m:r>
                    <w:rPr>
                      <w:rFonts w:ascii="Cambria Math" w:hAnsi="Cambria Math" w:cs="Times New Roman"/>
                      <w:sz w:val="24"/>
                      <w:szCs w:val="24"/>
                    </w:rPr>
                    <m:t>2</m:t>
                  </m:r>
                </m:sup>
              </m:sSubSup>
              <m:r>
                <w:rPr>
                  <w:rFonts w:ascii="Cambria Math" w:hAnsi="Cambria Math" w:cs="Times New Roman"/>
                  <w:sz w:val="24"/>
                  <w:szCs w:val="24"/>
                </w:rPr>
                <m:t>&gt;</m:t>
              </m:r>
            </m:e>
          </m:nary>
        </m:oMath>
      </m:oMathPara>
    </w:p>
    <w:p w:rsidR="007325A4" w:rsidRPr="00822566" w:rsidRDefault="007325A4" w:rsidP="007325A4">
      <w:pPr>
        <w:pStyle w:val="ListParagraph"/>
        <w:jc w:val="center"/>
        <w:rPr>
          <w:rFonts w:ascii="Times New Roman" w:eastAsiaTheme="minorEastAsia" w:hAnsi="Times New Roman" w:cs="Times New Roman"/>
          <w:sz w:val="24"/>
          <w:szCs w:val="24"/>
        </w:rPr>
      </w:pPr>
    </w:p>
    <w:p w:rsidR="007325A4" w:rsidRPr="00822566" w:rsidRDefault="007325A4" w:rsidP="007325A4">
      <w:pPr>
        <w:rPr>
          <w:rFonts w:ascii="Times New Roman" w:eastAsiaTheme="minorEastAsia" w:hAnsi="Times New Roman" w:cs="Times New Roman"/>
          <w:sz w:val="24"/>
          <w:szCs w:val="24"/>
        </w:rPr>
      </w:pPr>
      <w:r w:rsidRPr="00822566">
        <w:rPr>
          <w:rFonts w:ascii="Times New Roman" w:hAnsi="Times New Roman" w:cs="Times New Roman"/>
          <w:sz w:val="24"/>
          <w:szCs w:val="24"/>
        </w:rPr>
        <w:t xml:space="preserve">Mà </w:t>
      </w:r>
      <m:oMath>
        <m:r>
          <w:rPr>
            <w:rFonts w:ascii="Cambria Math" w:hAnsi="Cambria Math" w:cs="Times New Roman"/>
            <w:sz w:val="24"/>
            <w:szCs w:val="24"/>
          </w:rPr>
          <m:t>ϕ=</m:t>
        </m:r>
        <m:sSup>
          <m:sSupPr>
            <m:ctrlPr>
              <w:rPr>
                <w:rFonts w:ascii="Cambria Math" w:hAnsi="Cambria Math" w:cs="Times New Roman"/>
                <w:i/>
                <w:sz w:val="24"/>
                <w:szCs w:val="24"/>
              </w:rPr>
            </m:ctrlPr>
          </m:sSupPr>
          <m:e>
            <m:r>
              <w:rPr>
                <w:rFonts w:ascii="Cambria Math" w:hAnsi="Cambria Math" w:cs="Times New Roman"/>
                <w:sz w:val="24"/>
                <w:szCs w:val="24"/>
              </w:rPr>
              <m:t>U</m:t>
            </m:r>
          </m:e>
          <m:sup>
            <m:r>
              <w:rPr>
                <w:rFonts w:ascii="Cambria Math" w:hAnsi="Cambria Math" w:cs="Times New Roman"/>
                <w:sz w:val="24"/>
                <w:szCs w:val="24"/>
              </w:rPr>
              <m:t>T</m:t>
            </m:r>
          </m:sup>
        </m:sSup>
        <m:r>
          <w:rPr>
            <w:rFonts w:ascii="Cambria Math" w:hAnsi="Cambria Math" w:cs="Times New Roman"/>
            <w:sz w:val="24"/>
            <w:szCs w:val="24"/>
          </w:rPr>
          <m:t>X</m:t>
        </m:r>
      </m:oMath>
      <w:r w:rsidRPr="00822566">
        <w:rPr>
          <w:rFonts w:ascii="Times New Roman" w:hAnsi="Times New Roman" w:cs="Times New Roman"/>
          <w:sz w:val="24"/>
          <w:szCs w:val="24"/>
        </w:rPr>
        <w:t xml:space="preserve">, do đó </w:t>
      </w:r>
      <m:oMath>
        <m:r>
          <w:rPr>
            <w:rFonts w:ascii="Cambria Math" w:hAnsi="Cambria Math" w:cs="Times New Roman"/>
            <w:sz w:val="24"/>
            <w:szCs w:val="24"/>
          </w:rPr>
          <m:t>ς=</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i=m+1</m:t>
            </m:r>
          </m:sub>
          <m:sup>
            <m:r>
              <w:rPr>
                <w:rFonts w:ascii="Cambria Math" w:hAnsi="Cambria Math" w:cs="Times New Roman"/>
                <w:sz w:val="24"/>
                <w:szCs w:val="24"/>
              </w:rPr>
              <m:t>n</m:t>
            </m:r>
          </m:sup>
          <m:e>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u</m:t>
                    </m:r>
                  </m:e>
                  <m:sub>
                    <m:r>
                      <w:rPr>
                        <w:rFonts w:ascii="Cambria Math" w:hAnsi="Cambria Math" w:cs="Times New Roman"/>
                        <w:sz w:val="24"/>
                        <w:szCs w:val="24"/>
                      </w:rPr>
                      <m:t>i</m:t>
                    </m:r>
                  </m:sub>
                  <m:sup>
                    <m:r>
                      <w:rPr>
                        <w:rFonts w:ascii="Cambria Math" w:hAnsi="Cambria Math" w:cs="Times New Roman"/>
                        <w:sz w:val="24"/>
                        <w:szCs w:val="24"/>
                      </w:rPr>
                      <m:t>T</m:t>
                    </m:r>
                  </m:sup>
                </m:sSubSup>
                <m:r>
                  <w:rPr>
                    <w:rFonts w:ascii="Cambria Math" w:hAnsi="Cambria Math" w:cs="Times New Roman"/>
                    <w:sz w:val="24"/>
                    <w:szCs w:val="24"/>
                  </w:rPr>
                  <m:t>X</m:t>
                </m:r>
              </m:e>
            </m:d>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r>
                      <w:rPr>
                        <w:rFonts w:ascii="Cambria Math" w:hAnsi="Cambria Math" w:cs="Times New Roman"/>
                        <w:sz w:val="24"/>
                        <w:szCs w:val="24"/>
                      </w:rPr>
                      <m:t>X</m:t>
                    </m:r>
                  </m:e>
                </m:d>
              </m:e>
              <m:sup>
                <m:r>
                  <w:rPr>
                    <w:rFonts w:ascii="Cambria Math" w:hAnsi="Cambria Math" w:cs="Times New Roman"/>
                    <w:sz w:val="24"/>
                    <w:szCs w:val="24"/>
                  </w:rPr>
                  <m:t>T</m:t>
                </m:r>
              </m:sup>
            </m:sSup>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i=m+1</m:t>
                </m:r>
              </m:sub>
              <m:sup>
                <m:r>
                  <w:rPr>
                    <w:rFonts w:ascii="Cambria Math" w:hAnsi="Cambria Math" w:cs="Times New Roman"/>
                    <w:sz w:val="24"/>
                    <w:szCs w:val="24"/>
                  </w:rPr>
                  <m:t>n</m:t>
                </m:r>
              </m:sup>
              <m:e>
                <m:sSubSup>
                  <m:sSubSupPr>
                    <m:ctrlPr>
                      <w:rPr>
                        <w:rFonts w:ascii="Cambria Math" w:hAnsi="Cambria Math" w:cs="Times New Roman"/>
                        <w:i/>
                        <w:sz w:val="24"/>
                        <w:szCs w:val="24"/>
                      </w:rPr>
                    </m:ctrlPr>
                  </m:sSubSupPr>
                  <m:e>
                    <m:r>
                      <w:rPr>
                        <w:rFonts w:ascii="Cambria Math" w:hAnsi="Cambria Math" w:cs="Times New Roman"/>
                        <w:sz w:val="24"/>
                        <w:szCs w:val="24"/>
                      </w:rPr>
                      <m:t>u</m:t>
                    </m:r>
                  </m:e>
                  <m:sub>
                    <m:r>
                      <w:rPr>
                        <w:rFonts w:ascii="Cambria Math" w:hAnsi="Cambria Math" w:cs="Times New Roman"/>
                        <w:sz w:val="24"/>
                        <w:szCs w:val="24"/>
                      </w:rPr>
                      <m:t>i</m:t>
                    </m:r>
                  </m:sub>
                  <m:sup>
                    <m:r>
                      <w:rPr>
                        <w:rFonts w:ascii="Cambria Math" w:hAnsi="Cambria Math" w:cs="Times New Roman"/>
                        <w:sz w:val="24"/>
                        <w:szCs w:val="24"/>
                      </w:rPr>
                      <m:t>T</m:t>
                    </m:r>
                  </m:sup>
                </m:sSubSup>
                <m:r>
                  <w:rPr>
                    <w:rFonts w:ascii="Cambria Math" w:hAnsi="Cambria Math" w:cs="Times New Roman"/>
                    <w:sz w:val="24"/>
                    <w:szCs w:val="24"/>
                  </w:rPr>
                  <m:t>&lt;X</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&gt;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e>
            </m:nary>
          </m:e>
        </m:nary>
        <m:r>
          <w:rPr>
            <w:rFonts w:ascii="Cambria Math" w:hAnsi="Cambria Math" w:cs="Times New Roman"/>
            <w:sz w:val="24"/>
            <w:szCs w:val="24"/>
          </w:rPr>
          <m:t xml:space="preserve"> (3)</m:t>
        </m:r>
      </m:oMath>
    </w:p>
    <w:p w:rsidR="007325A4" w:rsidRPr="00822566" w:rsidRDefault="007325A4" w:rsidP="007325A4">
      <w:pPr>
        <w:rPr>
          <w:rFonts w:ascii="Times New Roman" w:hAnsi="Times New Roman" w:cs="Times New Roman"/>
          <w:sz w:val="24"/>
          <w:szCs w:val="24"/>
        </w:rPr>
      </w:pPr>
      <w:r w:rsidRPr="00822566">
        <w:rPr>
          <w:rFonts w:ascii="Times New Roman" w:hAnsi="Times New Roman" w:cs="Times New Roman"/>
          <w:sz w:val="24"/>
          <w:szCs w:val="24"/>
        </w:rPr>
        <w:t xml:space="preserve">Theo định nghĩa của R, phương trình </w:t>
      </w:r>
      <m:oMath>
        <m:r>
          <w:rPr>
            <w:rFonts w:ascii="Cambria Math" w:hAnsi="Cambria Math" w:cs="Times New Roman"/>
            <w:sz w:val="24"/>
            <w:szCs w:val="24"/>
          </w:rPr>
          <m:t>3</m:t>
        </m:r>
      </m:oMath>
      <w:r w:rsidRPr="00822566">
        <w:rPr>
          <w:rFonts w:ascii="Times New Roman" w:hAnsi="Times New Roman" w:cs="Times New Roman"/>
          <w:sz w:val="24"/>
          <w:szCs w:val="24"/>
        </w:rPr>
        <w:t xml:space="preserve"> trở thành: </w:t>
      </w:r>
      <m:oMath>
        <m:r>
          <w:rPr>
            <w:rFonts w:ascii="Cambria Math" w:hAnsi="Cambria Math" w:cs="Times New Roman"/>
            <w:sz w:val="24"/>
            <w:szCs w:val="24"/>
          </w:rPr>
          <m:t>ς=</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m+1</m:t>
            </m:r>
          </m:sub>
          <m:sup>
            <m:r>
              <w:rPr>
                <w:rFonts w:ascii="Cambria Math" w:hAnsi="Cambria Math" w:cs="Times New Roman"/>
                <w:sz w:val="24"/>
                <w:szCs w:val="24"/>
              </w:rPr>
              <m:t>n</m:t>
            </m:r>
          </m:sup>
          <m:e>
            <m:sSubSup>
              <m:sSubSupPr>
                <m:ctrlPr>
                  <w:rPr>
                    <w:rFonts w:ascii="Cambria Math" w:hAnsi="Cambria Math" w:cs="Times New Roman"/>
                    <w:i/>
                    <w:sz w:val="24"/>
                    <w:szCs w:val="24"/>
                  </w:rPr>
                </m:ctrlPr>
              </m:sSubSupPr>
              <m:e>
                <m:r>
                  <w:rPr>
                    <w:rFonts w:ascii="Cambria Math" w:hAnsi="Cambria Math" w:cs="Times New Roman"/>
                    <w:sz w:val="24"/>
                    <w:szCs w:val="24"/>
                  </w:rPr>
                  <m:t>u</m:t>
                </m:r>
              </m:e>
              <m:sub>
                <m:r>
                  <w:rPr>
                    <w:rFonts w:ascii="Cambria Math" w:hAnsi="Cambria Math" w:cs="Times New Roman"/>
                    <w:sz w:val="24"/>
                    <w:szCs w:val="24"/>
                  </w:rPr>
                  <m:t>i</m:t>
                </m:r>
              </m:sub>
              <m:sup>
                <m:r>
                  <w:rPr>
                    <w:rFonts w:ascii="Cambria Math" w:hAnsi="Cambria Math" w:cs="Times New Roman"/>
                    <w:sz w:val="24"/>
                    <w:szCs w:val="24"/>
                  </w:rPr>
                  <m:t>T</m:t>
                </m:r>
              </m:sup>
            </m:sSubSup>
            <m:r>
              <w:rPr>
                <w:rFonts w:ascii="Cambria Math" w:hAnsi="Cambria Math" w:cs="Times New Roman"/>
                <w:sz w:val="24"/>
                <w:szCs w:val="24"/>
              </w:rPr>
              <m:t>R</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r>
              <w:rPr>
                <w:rFonts w:ascii="Cambria Math" w:hAnsi="Cambria Math" w:cs="Times New Roman"/>
                <w:sz w:val="24"/>
                <w:szCs w:val="24"/>
              </w:rPr>
              <m:t xml:space="preserve">       (4)</m:t>
            </m:r>
          </m:e>
        </m:nary>
      </m:oMath>
    </w:p>
    <w:p w:rsidR="007325A4" w:rsidRPr="00822566" w:rsidRDefault="007325A4" w:rsidP="007325A4">
      <w:pPr>
        <w:rPr>
          <w:rFonts w:ascii="Times New Roman" w:hAnsi="Times New Roman" w:cs="Times New Roman"/>
          <w:sz w:val="24"/>
          <w:szCs w:val="24"/>
        </w:rPr>
      </w:pPr>
      <m:oMath>
        <m:r>
          <w:rPr>
            <w:rFonts w:ascii="Cambria Math" w:hAnsi="Cambria Math" w:cs="Times New Roman"/>
            <w:sz w:val="24"/>
            <w:szCs w:val="24"/>
          </w:rPr>
          <w:lastRenderedPageBreak/>
          <m:t>ς</m:t>
        </m:r>
      </m:oMath>
      <w:r w:rsidRPr="00822566">
        <w:rPr>
          <w:rFonts w:ascii="Times New Roman" w:hAnsi="Times New Roman" w:cs="Times New Roman"/>
          <w:sz w:val="24"/>
          <w:szCs w:val="24"/>
        </w:rPr>
        <w:t xml:space="preserve"> đạt min khi  </w:t>
      </w:r>
      <m:oMath>
        <m:r>
          <w:rPr>
            <w:rFonts w:ascii="Cambria Math" w:hAnsi="Cambria Math" w:cs="Times New Roman"/>
            <w:sz w:val="24"/>
            <w:szCs w:val="24"/>
          </w:rPr>
          <m:t>4</m:t>
        </m:r>
      </m:oMath>
      <w:r w:rsidRPr="00822566">
        <w:rPr>
          <w:rFonts w:ascii="Times New Roman" w:hAnsi="Times New Roman" w:cs="Times New Roman"/>
          <w:sz w:val="24"/>
          <w:szCs w:val="24"/>
        </w:rPr>
        <w:t xml:space="preserve"> đặt min.</w:t>
      </w:r>
    </w:p>
    <w:p w:rsidR="007325A4" w:rsidRPr="00822566" w:rsidRDefault="007325A4" w:rsidP="007325A4">
      <w:pPr>
        <w:rPr>
          <w:rFonts w:ascii="Times New Roman" w:hAnsi="Times New Roman" w:cs="Times New Roman"/>
          <w:sz w:val="24"/>
          <w:szCs w:val="24"/>
        </w:rPr>
      </w:pPr>
      <w:r w:rsidRPr="00822566">
        <w:rPr>
          <w:rFonts w:ascii="Times New Roman" w:hAnsi="Times New Roman" w:cs="Times New Roman"/>
          <w:sz w:val="24"/>
          <w:szCs w:val="24"/>
        </w:rPr>
        <w:t>Đặt</w:t>
      </w:r>
      <w:r w:rsidRPr="00822566">
        <w:rPr>
          <w:rFonts w:ascii="Times New Roman" w:hAnsi="Times New Roman" w:cs="Times New Roman"/>
          <w:sz w:val="24"/>
          <w:szCs w:val="24"/>
        </w:rPr>
        <w:tab/>
      </w:r>
      <m:oMath>
        <m:r>
          <w:rPr>
            <w:rFonts w:ascii="Cambria Math" w:hAnsi="Cambria Math" w:cs="Times New Roman"/>
            <w:sz w:val="24"/>
            <w:szCs w:val="24"/>
          </w:rPr>
          <m:t>η=ς+</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i=m+1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i</m:t>
                </m:r>
              </m:sub>
            </m:sSub>
            <m:r>
              <w:rPr>
                <w:rFonts w:ascii="Cambria Math" w:hAnsi="Cambria Math" w:cs="Times New Roman"/>
                <w:sz w:val="24"/>
                <w:szCs w:val="24"/>
              </w:rPr>
              <m:t>(1-</m:t>
            </m:r>
            <m:sSubSup>
              <m:sSubSupPr>
                <m:ctrlPr>
                  <w:rPr>
                    <w:rFonts w:ascii="Cambria Math" w:hAnsi="Cambria Math" w:cs="Times New Roman"/>
                    <w:i/>
                    <w:sz w:val="24"/>
                    <w:szCs w:val="24"/>
                  </w:rPr>
                </m:ctrlPr>
              </m:sSubSupPr>
              <m:e>
                <m:r>
                  <w:rPr>
                    <w:rFonts w:ascii="Cambria Math" w:hAnsi="Cambria Math" w:cs="Times New Roman"/>
                    <w:sz w:val="24"/>
                    <w:szCs w:val="24"/>
                  </w:rPr>
                  <m:t>u</m:t>
                </m:r>
              </m:e>
              <m:sub>
                <m:r>
                  <w:rPr>
                    <w:rFonts w:ascii="Cambria Math" w:hAnsi="Cambria Math" w:cs="Times New Roman"/>
                    <w:sz w:val="24"/>
                    <w:szCs w:val="24"/>
                  </w:rPr>
                  <m:t>i</m:t>
                </m:r>
              </m:sub>
              <m:sup>
                <m:r>
                  <w:rPr>
                    <w:rFonts w:ascii="Cambria Math" w:hAnsi="Cambria Math" w:cs="Times New Roman"/>
                    <w:sz w:val="24"/>
                    <w:szCs w:val="24"/>
                  </w:rPr>
                  <m:t>T</m:t>
                </m:r>
              </m:sup>
            </m:sSubSup>
            <m:r>
              <w:rPr>
                <w:rFonts w:ascii="Cambria Math" w:hAnsi="Cambria Math" w:cs="Times New Roman"/>
                <w:sz w:val="24"/>
                <w:szCs w:val="24"/>
              </w:rPr>
              <m:t>)</m:t>
            </m:r>
          </m:e>
        </m:nary>
      </m:oMath>
      <w:r w:rsidRPr="00822566">
        <w:rPr>
          <w:rFonts w:ascii="Times New Roman" w:hAnsi="Times New Roman" w:cs="Times New Roman"/>
          <w:sz w:val="24"/>
          <w:szCs w:val="24"/>
        </w:rPr>
        <w:t xml:space="preserve"> .(5)</w:t>
      </w:r>
    </w:p>
    <w:p w:rsidR="007325A4" w:rsidRPr="00822566" w:rsidRDefault="007325A4" w:rsidP="007325A4">
      <w:pPr>
        <w:rPr>
          <w:rFonts w:ascii="Times New Roman" w:hAnsi="Times New Roman" w:cs="Times New Roman"/>
          <w:sz w:val="24"/>
          <w:szCs w:val="24"/>
        </w:rPr>
      </w:pPr>
      <w:r w:rsidRPr="00822566">
        <w:rPr>
          <w:rFonts w:ascii="Times New Roman" w:hAnsi="Times New Roman" w:cs="Times New Roman"/>
          <w:sz w:val="24"/>
          <w:szCs w:val="24"/>
        </w:rPr>
        <w:t xml:space="preserve">Như vậy </w:t>
      </w:r>
      <m:oMath>
        <m:r>
          <w:rPr>
            <w:rFonts w:ascii="Cambria Math" w:hAnsi="Cambria Math" w:cs="Times New Roman"/>
            <w:sz w:val="24"/>
            <w:szCs w:val="24"/>
          </w:rPr>
          <m:t>η</m:t>
        </m:r>
      </m:oMath>
      <w:r w:rsidRPr="00822566">
        <w:rPr>
          <w:rFonts w:ascii="Times New Roman" w:hAnsi="Times New Roman" w:cs="Times New Roman"/>
          <w:sz w:val="24"/>
          <w:szCs w:val="24"/>
        </w:rPr>
        <w:t xml:space="preserve"> đạt min khi 5 min. Để tìm min của 5 ta dùng phương pháp đạ</w:t>
      </w:r>
      <w:r w:rsidR="002D463D" w:rsidRPr="00822566">
        <w:rPr>
          <w:rFonts w:ascii="Times New Roman" w:hAnsi="Times New Roman" w:cs="Times New Roman"/>
          <w:sz w:val="24"/>
          <w:szCs w:val="24"/>
        </w:rPr>
        <w:t>o</w:t>
      </w:r>
      <w:r w:rsidRPr="00822566">
        <w:rPr>
          <w:rFonts w:ascii="Times New Roman" w:hAnsi="Times New Roman" w:cs="Times New Roman"/>
          <w:sz w:val="24"/>
          <w:szCs w:val="24"/>
        </w:rPr>
        <w:t xml:space="preserve"> hàm và dẫn đến việc giải phương trình:</w:t>
      </w:r>
    </w:p>
    <w:p w:rsidR="007325A4" w:rsidRPr="00822566" w:rsidRDefault="00E04CCF" w:rsidP="007325A4">
      <w:pPr>
        <w:pStyle w:val="ListParagraph"/>
        <w:rPr>
          <w:rFonts w:ascii="Times New Roman" w:hAnsi="Times New Roman" w:cs="Times New Roman"/>
          <w:sz w:val="24"/>
          <w:szCs w:val="24"/>
        </w:rPr>
      </w:pPr>
      <m:oMathPara>
        <m:oMath>
          <m:d>
            <m:dPr>
              <m:ctrlPr>
                <w:rPr>
                  <w:rFonts w:ascii="Cambria Math" w:hAnsi="Cambria Math" w:cs="Times New Roman"/>
                  <w:i/>
                  <w:sz w:val="24"/>
                  <w:szCs w:val="24"/>
                </w:rPr>
              </m:ctrlPr>
            </m:dPr>
            <m:e>
              <m:r>
                <w:rPr>
                  <w:rFonts w:ascii="Cambria Math" w:hAnsi="Cambria Math" w:cs="Times New Roman"/>
                  <w:sz w:val="24"/>
                  <w:szCs w:val="24"/>
                </w:rPr>
                <m:t>R-λI</m:t>
              </m:r>
            </m:e>
          </m:d>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r>
            <w:rPr>
              <w:rFonts w:ascii="Cambria Math" w:hAnsi="Cambria Math" w:cs="Times New Roman"/>
              <w:sz w:val="24"/>
              <w:szCs w:val="24"/>
            </w:rPr>
            <m:t>=0         (6)</m:t>
          </m:r>
        </m:oMath>
      </m:oMathPara>
    </w:p>
    <w:p w:rsidR="007325A4" w:rsidRPr="00822566" w:rsidRDefault="007325A4" w:rsidP="007325A4">
      <w:pPr>
        <w:rPr>
          <w:rFonts w:ascii="Times New Roman" w:hAnsi="Times New Roman" w:cs="Times New Roman"/>
          <w:sz w:val="24"/>
          <w:szCs w:val="24"/>
        </w:rPr>
      </w:pPr>
      <w:r w:rsidRPr="00822566">
        <w:rPr>
          <w:rFonts w:ascii="Times New Roman" w:hAnsi="Times New Roman" w:cs="Times New Roman"/>
          <w:sz w:val="24"/>
          <w:szCs w:val="24"/>
        </w:rPr>
        <w:t xml:space="preserve">Phương trình 6 gọi là phương trình đặc trưng của R với </w:t>
      </w:r>
      <m:oMath>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i</m:t>
            </m:r>
          </m:sub>
        </m:sSub>
      </m:oMath>
      <w:r w:rsidRPr="00822566">
        <w:rPr>
          <w:rFonts w:ascii="Times New Roman" w:hAnsi="Times New Roman" w:cs="Times New Roman"/>
          <w:sz w:val="24"/>
          <w:szCs w:val="24"/>
        </w:rPr>
        <w:t xml:space="preserve"> là các trị riêng và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oMath>
      <w:r w:rsidRPr="00822566">
        <w:rPr>
          <w:rFonts w:ascii="Times New Roman" w:hAnsi="Times New Roman" w:cs="Times New Roman"/>
          <w:sz w:val="24"/>
          <w:szCs w:val="24"/>
        </w:rPr>
        <w:t xml:space="preserve"> là các véctơ riêng tương ứng. Đây chính là cơ sở lý thuyết của biến đổi KL.</w:t>
      </w:r>
    </w:p>
    <w:p w:rsidR="00001156" w:rsidRPr="00822566" w:rsidRDefault="00001156" w:rsidP="002944EC">
      <w:pPr>
        <w:pStyle w:val="Heading3"/>
        <w:numPr>
          <w:ilvl w:val="1"/>
          <w:numId w:val="1"/>
        </w:numPr>
        <w:rPr>
          <w:sz w:val="24"/>
          <w:szCs w:val="24"/>
        </w:rPr>
      </w:pPr>
      <w:bookmarkStart w:id="4" w:name="_Toc279705162"/>
      <w:r w:rsidRPr="00822566">
        <w:rPr>
          <w:sz w:val="24"/>
          <w:szCs w:val="24"/>
        </w:rPr>
        <w:t>Biến đổi KL</w:t>
      </w:r>
      <w:bookmarkEnd w:id="4"/>
    </w:p>
    <w:p w:rsidR="00001156" w:rsidRPr="00822566" w:rsidRDefault="00001156" w:rsidP="002944EC">
      <w:pPr>
        <w:pStyle w:val="Heading4"/>
        <w:numPr>
          <w:ilvl w:val="2"/>
          <w:numId w:val="1"/>
        </w:numPr>
        <w:rPr>
          <w:sz w:val="24"/>
          <w:szCs w:val="24"/>
        </w:rPr>
      </w:pPr>
      <w:r w:rsidRPr="00822566">
        <w:rPr>
          <w:sz w:val="24"/>
          <w:szCs w:val="24"/>
        </w:rPr>
        <w:t>Định nghĩa và khái niệm</w:t>
      </w:r>
    </w:p>
    <w:p w:rsidR="007325A4" w:rsidRPr="00822566" w:rsidRDefault="007325A4" w:rsidP="007325A4">
      <w:pPr>
        <w:rPr>
          <w:rFonts w:ascii="Times New Roman" w:hAnsi="Times New Roman" w:cs="Times New Roman"/>
          <w:sz w:val="24"/>
          <w:szCs w:val="24"/>
        </w:rPr>
      </w:pPr>
      <w:r w:rsidRPr="00822566">
        <w:rPr>
          <w:rFonts w:ascii="Times New Roman" w:hAnsi="Times New Roman" w:cs="Times New Roman"/>
          <w:sz w:val="24"/>
          <w:szCs w:val="24"/>
        </w:rPr>
        <w:t xml:space="preserve">Cho  </w:t>
      </w:r>
      <m:oMath>
        <m:r>
          <w:rPr>
            <w:rFonts w:ascii="Cambria Math" w:hAnsi="Cambria Math" w:cs="Times New Roman"/>
            <w:sz w:val="24"/>
            <w:szCs w:val="24"/>
          </w:rPr>
          <m:t>u</m:t>
        </m:r>
      </m:oMath>
      <w:r w:rsidRPr="00822566">
        <w:rPr>
          <w:rFonts w:ascii="Times New Roman" w:hAnsi="Times New Roman" w:cs="Times New Roman"/>
          <w:sz w:val="24"/>
          <w:szCs w:val="24"/>
        </w:rPr>
        <w:t xml:space="preserve"> là một vectơ các số thực ngẫu nhiên; vectơ cơ sở của biến đổi KL là các véctơ riêng trực giao của ma trận hiệp biến </w:t>
      </w:r>
      <m:oMath>
        <m:r>
          <w:rPr>
            <w:rFonts w:ascii="Cambria Math" w:hAnsi="Cambria Math" w:cs="Times New Roman"/>
            <w:sz w:val="24"/>
            <w:szCs w:val="24"/>
          </w:rPr>
          <m:t>R</m:t>
        </m:r>
      </m:oMath>
      <w:r w:rsidRPr="00822566">
        <w:rPr>
          <w:rFonts w:ascii="Times New Roman" w:hAnsi="Times New Roman" w:cs="Times New Roman"/>
          <w:sz w:val="24"/>
          <w:szCs w:val="24"/>
        </w:rPr>
        <w:t xml:space="preserve"> cho bởi phương trình: </w:t>
      </w:r>
    </w:p>
    <w:p w:rsidR="007325A4" w:rsidRPr="00822566" w:rsidRDefault="007325A4" w:rsidP="007325A4">
      <w:pPr>
        <w:pStyle w:val="ListParagraph"/>
        <w:rPr>
          <w:rFonts w:ascii="Times New Roman" w:hAnsi="Times New Roman" w:cs="Times New Roman"/>
          <w:sz w:val="24"/>
          <w:szCs w:val="24"/>
        </w:rPr>
      </w:pPr>
      <m:oMathPara>
        <m:oMath>
          <m:r>
            <w:rPr>
              <w:rFonts w:ascii="Cambria Math" w:hAnsi="Cambria Math" w:cs="Times New Roman"/>
              <w:sz w:val="24"/>
              <w:szCs w:val="24"/>
            </w:rPr>
            <m:t>R</m:t>
          </m:r>
          <m:sSub>
            <m:sSubPr>
              <m:ctrlPr>
                <w:rPr>
                  <w:rFonts w:ascii="Cambria Math" w:hAnsi="Times New Roman"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k</m:t>
              </m:r>
            </m:sub>
          </m:sSub>
          <m:r>
            <w:rPr>
              <w:rFonts w:ascii="Cambria Math" w:hAnsi="Times New Roman" w:cs="Times New Roman"/>
              <w:sz w:val="24"/>
              <w:szCs w:val="24"/>
            </w:rPr>
            <m:t>=</m:t>
          </m:r>
          <m:sSub>
            <m:sSubPr>
              <m:ctrlPr>
                <w:rPr>
                  <w:rFonts w:ascii="Cambria Math" w:hAnsi="Times New Roman"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k</m:t>
              </m:r>
            </m:sub>
          </m:sSub>
          <m:sSub>
            <m:sSubPr>
              <m:ctrlPr>
                <w:rPr>
                  <w:rFonts w:ascii="Cambria Math" w:hAnsi="Times New Roman"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k</m:t>
              </m:r>
            </m:sub>
          </m:sSub>
          <m:r>
            <w:rPr>
              <w:rFonts w:ascii="Cambria Math" w:hAnsi="Times New Roman" w:cs="Times New Roman"/>
              <w:sz w:val="24"/>
              <w:szCs w:val="24"/>
            </w:rPr>
            <m:t>;  0</m:t>
          </m:r>
          <m:r>
            <w:rPr>
              <w:rFonts w:ascii="Cambria Math" w:hAnsi="Times New Roman" w:cs="Times New Roman"/>
              <w:sz w:val="24"/>
              <w:szCs w:val="24"/>
            </w:rPr>
            <m:t>≤</m:t>
          </m:r>
          <m:r>
            <w:rPr>
              <w:rFonts w:ascii="Cambria Math" w:hAnsi="Cambria Math" w:cs="Times New Roman"/>
              <w:sz w:val="24"/>
              <w:szCs w:val="24"/>
            </w:rPr>
            <m:t>k</m:t>
          </m:r>
          <m:r>
            <w:rPr>
              <w:rFonts w:ascii="Cambria Math" w:hAnsi="Times New Roman" w:cs="Times New Roman"/>
              <w:sz w:val="24"/>
              <w:szCs w:val="24"/>
            </w:rPr>
            <m:t>≤</m:t>
          </m:r>
          <m:r>
            <w:rPr>
              <w:rFonts w:ascii="Cambria Math" w:hAnsi="Cambria Math" w:cs="Times New Roman"/>
              <w:sz w:val="24"/>
              <w:szCs w:val="24"/>
            </w:rPr>
            <m:t>N-</m:t>
          </m:r>
          <m:r>
            <w:rPr>
              <w:rFonts w:ascii="Cambria Math" w:hAnsi="Times New Roman" w:cs="Times New Roman"/>
              <w:sz w:val="24"/>
              <w:szCs w:val="24"/>
            </w:rPr>
            <m:t>1</m:t>
          </m:r>
        </m:oMath>
      </m:oMathPara>
    </w:p>
    <w:p w:rsidR="007325A4" w:rsidRPr="00822566" w:rsidRDefault="007325A4" w:rsidP="00D47F83">
      <w:pPr>
        <w:rPr>
          <w:rFonts w:ascii="Times New Roman" w:hAnsi="Times New Roman" w:cs="Times New Roman"/>
          <w:sz w:val="24"/>
          <w:szCs w:val="24"/>
        </w:rPr>
      </w:pPr>
      <w:r w:rsidRPr="00822566">
        <w:rPr>
          <w:rFonts w:ascii="Times New Roman" w:hAnsi="Times New Roman" w:cs="Times New Roman"/>
          <w:sz w:val="24"/>
          <w:szCs w:val="24"/>
        </w:rPr>
        <w:t xml:space="preserve">Biến đổi KL của </w:t>
      </w:r>
      <m:oMath>
        <m:r>
          <w:rPr>
            <w:rFonts w:ascii="Cambria Math" w:hAnsi="Cambria Math" w:cs="Times New Roman"/>
            <w:sz w:val="24"/>
            <w:szCs w:val="24"/>
          </w:rPr>
          <m:t>u</m:t>
        </m:r>
      </m:oMath>
      <w:r w:rsidRPr="00822566">
        <w:rPr>
          <w:rFonts w:ascii="Times New Roman" w:hAnsi="Times New Roman" w:cs="Times New Roman"/>
          <w:sz w:val="24"/>
          <w:szCs w:val="24"/>
        </w:rPr>
        <w:t xml:space="preserve"> là:  </w:t>
      </w:r>
      <m:oMath>
        <m:r>
          <w:rPr>
            <w:rFonts w:ascii="Cambria Math" w:hAnsi="Cambria Math" w:cs="Times New Roman"/>
            <w:sz w:val="24"/>
            <w:szCs w:val="24"/>
          </w:rPr>
          <m:t>v</m:t>
        </m:r>
        <m:r>
          <w:rPr>
            <w:rFonts w:ascii="Cambria Math" w:hAnsi="Times New Roman" w:cs="Times New Roman"/>
            <w:sz w:val="24"/>
            <w:szCs w:val="24"/>
          </w:rPr>
          <m:t>=</m:t>
        </m:r>
        <m:sSup>
          <m:sSupPr>
            <m:ctrlPr>
              <w:rPr>
                <w:rFonts w:ascii="Cambria Math" w:hAnsi="Times New Roman" w:cs="Times New Roman"/>
                <w:i/>
                <w:sz w:val="24"/>
                <w:szCs w:val="24"/>
              </w:rPr>
            </m:ctrlPr>
          </m:sSupPr>
          <m:e>
            <m:r>
              <w:rPr>
                <w:rFonts w:ascii="Cambria Math" w:hAnsi="Cambria Math" w:cs="Times New Roman"/>
                <w:sz w:val="24"/>
                <w:szCs w:val="24"/>
              </w:rPr>
              <m:t>ϕ</m:t>
            </m:r>
          </m:e>
          <m:sup>
            <m:r>
              <w:rPr>
                <w:rFonts w:ascii="Cambria Math" w:hAnsi="Cambria Math" w:cs="Times New Roman"/>
                <w:sz w:val="24"/>
                <w:szCs w:val="24"/>
              </w:rPr>
              <m:t>*T</m:t>
            </m:r>
          </m:sup>
        </m:sSup>
        <m:r>
          <w:rPr>
            <w:rFonts w:ascii="Cambria Math" w:hAnsi="Cambria Math" w:cs="Times New Roman"/>
            <w:sz w:val="24"/>
            <w:szCs w:val="24"/>
          </w:rPr>
          <m:t>u</m:t>
        </m:r>
      </m:oMath>
    </w:p>
    <w:p w:rsidR="007325A4" w:rsidRPr="00822566" w:rsidRDefault="007325A4" w:rsidP="00D47F83">
      <w:pPr>
        <w:rPr>
          <w:rFonts w:ascii="Times New Roman" w:hAnsi="Times New Roman" w:cs="Times New Roman"/>
          <w:sz w:val="24"/>
          <w:szCs w:val="24"/>
        </w:rPr>
      </w:pPr>
      <w:r w:rsidRPr="00822566">
        <w:rPr>
          <w:rFonts w:ascii="Times New Roman" w:hAnsi="Times New Roman" w:cs="Times New Roman"/>
          <w:sz w:val="24"/>
          <w:szCs w:val="24"/>
        </w:rPr>
        <w:t>và biến đổi ngược:</w:t>
      </w:r>
      <w:r w:rsidRPr="00822566">
        <w:rPr>
          <w:rFonts w:ascii="Times New Roman" w:hAnsi="Times New Roman" w:cs="Times New Roman"/>
          <w:sz w:val="24"/>
          <w:szCs w:val="24"/>
        </w:rPr>
        <w:tab/>
      </w:r>
      <m:oMath>
        <m:r>
          <w:rPr>
            <w:rFonts w:ascii="Cambria Math" w:hAnsi="Cambria Math" w:cs="Times New Roman"/>
            <w:sz w:val="24"/>
            <w:szCs w:val="24"/>
          </w:rPr>
          <m:t>u</m:t>
        </m:r>
        <m:r>
          <w:rPr>
            <w:rFonts w:ascii="Cambria Math" w:hAnsi="Times New Roman" w:cs="Times New Roman"/>
            <w:sz w:val="24"/>
            <w:szCs w:val="24"/>
          </w:rPr>
          <m:t>=</m:t>
        </m:r>
        <m:r>
          <w:rPr>
            <w:rFonts w:ascii="Cambria Math" w:hAnsi="Cambria Math" w:cs="Times New Roman"/>
            <w:sz w:val="24"/>
            <w:szCs w:val="24"/>
          </w:rPr>
          <m:t>ϕv</m:t>
        </m:r>
        <m:r>
          <w:rPr>
            <w:rFonts w:ascii="Cambria Math" w:hAnsi="Times New Roman" w:cs="Times New Roman"/>
            <w:sz w:val="24"/>
            <w:szCs w:val="24"/>
          </w:rPr>
          <m:t>=</m:t>
        </m:r>
        <m:nary>
          <m:naryPr>
            <m:chr m:val="∑"/>
            <m:limLoc m:val="undOvr"/>
            <m:ctrlPr>
              <w:rPr>
                <w:rFonts w:ascii="Cambria Math" w:hAnsi="Times New Roman" w:cs="Times New Roman"/>
                <w:i/>
                <w:sz w:val="24"/>
                <w:szCs w:val="24"/>
              </w:rPr>
            </m:ctrlPr>
          </m:naryPr>
          <m:sub>
            <m:r>
              <w:rPr>
                <w:rFonts w:ascii="Cambria Math" w:hAnsi="Cambria Math" w:cs="Times New Roman"/>
                <w:sz w:val="24"/>
                <w:szCs w:val="24"/>
              </w:rPr>
              <m:t>k</m:t>
            </m:r>
            <m:r>
              <w:rPr>
                <w:rFonts w:ascii="Cambria Math" w:hAnsi="Times New Roman" w:cs="Times New Roman"/>
                <w:sz w:val="24"/>
                <w:szCs w:val="24"/>
              </w:rPr>
              <m:t>=0</m:t>
            </m:r>
          </m:sub>
          <m:sup>
            <m:r>
              <w:rPr>
                <w:rFonts w:ascii="Cambria Math" w:hAnsi="Cambria Math" w:cs="Times New Roman"/>
                <w:sz w:val="24"/>
                <w:szCs w:val="24"/>
              </w:rPr>
              <m:t>N-</m:t>
            </m:r>
            <m:r>
              <w:rPr>
                <w:rFonts w:ascii="Cambria Math" w:hAnsi="Times New Roman" w:cs="Times New Roman"/>
                <w:sz w:val="24"/>
                <w:szCs w:val="24"/>
              </w:rPr>
              <m:t>1</m:t>
            </m:r>
          </m:sup>
          <m:e>
            <m:r>
              <w:rPr>
                <w:rFonts w:ascii="Cambria Math" w:hAnsi="Cambria Math" w:cs="Times New Roman"/>
                <w:sz w:val="24"/>
                <w:szCs w:val="24"/>
              </w:rPr>
              <m:t>v</m:t>
            </m:r>
            <m:d>
              <m:dPr>
                <m:ctrlPr>
                  <w:rPr>
                    <w:rFonts w:ascii="Cambria Math" w:hAnsi="Times New Roman" w:cs="Times New Roman"/>
                    <w:i/>
                    <w:sz w:val="24"/>
                    <w:szCs w:val="24"/>
                  </w:rPr>
                </m:ctrlPr>
              </m:dPr>
              <m:e>
                <m:r>
                  <w:rPr>
                    <w:rFonts w:ascii="Cambria Math" w:hAnsi="Cambria Math" w:cs="Times New Roman"/>
                    <w:sz w:val="24"/>
                    <w:szCs w:val="24"/>
                  </w:rPr>
                  <m:t>k</m:t>
                </m:r>
              </m:e>
            </m:d>
            <m:sSub>
              <m:sSubPr>
                <m:ctrlPr>
                  <w:rPr>
                    <w:rFonts w:ascii="Cambria Math" w:hAnsi="Times New Roman" w:cs="Times New Roman"/>
                    <w:i/>
                    <w:sz w:val="24"/>
                    <w:szCs w:val="24"/>
                  </w:rPr>
                </m:ctrlPr>
              </m:sSubPr>
              <m:e>
                <m:r>
                  <w:rPr>
                    <w:rFonts w:ascii="Cambria Math" w:hAnsi="Cambria Math" w:cs="Times New Roman"/>
                    <w:sz w:val="24"/>
                    <w:szCs w:val="24"/>
                  </w:rPr>
                  <m:t>ϕ</m:t>
                </m:r>
              </m:e>
              <m:sub>
                <m:r>
                  <w:rPr>
                    <w:rFonts w:ascii="Cambria Math" w:hAnsi="Cambria Math" w:cs="Times New Roman"/>
                    <w:sz w:val="24"/>
                    <w:szCs w:val="24"/>
                  </w:rPr>
                  <m:t>k</m:t>
                </m:r>
              </m:sub>
            </m:sSub>
          </m:e>
        </m:nary>
      </m:oMath>
    </w:p>
    <w:p w:rsidR="007325A4" w:rsidRPr="00822566" w:rsidRDefault="007325A4" w:rsidP="00D47F83">
      <w:pPr>
        <w:rPr>
          <w:rFonts w:ascii="Times New Roman" w:hAnsi="Times New Roman" w:cs="Times New Roman"/>
          <w:sz w:val="24"/>
          <w:szCs w:val="24"/>
        </w:rPr>
      </w:pPr>
      <m:oMath>
        <m:r>
          <w:rPr>
            <w:rFonts w:ascii="Cambria Math" w:hAnsi="Cambria Math" w:cs="Times New Roman"/>
            <w:sz w:val="24"/>
            <w:szCs w:val="24"/>
          </w:rPr>
          <m:t>u</m:t>
        </m:r>
      </m:oMath>
      <w:r w:rsidRPr="00822566">
        <w:rPr>
          <w:rFonts w:ascii="Times New Roman" w:hAnsi="Times New Roman" w:cs="Times New Roman"/>
          <w:sz w:val="24"/>
          <w:szCs w:val="24"/>
        </w:rPr>
        <w:t xml:space="preserve"> là véc tơ cột, </w:t>
      </w:r>
      <m:oMath>
        <m:r>
          <w:rPr>
            <w:rFonts w:ascii="Cambria Math" w:hAnsi="Cambria Math" w:cs="Times New Roman"/>
            <w:sz w:val="24"/>
            <w:szCs w:val="24"/>
          </w:rPr>
          <m:t>v</m:t>
        </m:r>
      </m:oMath>
      <w:r w:rsidRPr="00822566">
        <w:rPr>
          <w:rFonts w:ascii="Times New Roman" w:hAnsi="Times New Roman" w:cs="Times New Roman"/>
          <w:sz w:val="24"/>
          <w:szCs w:val="24"/>
        </w:rPr>
        <w:t xml:space="preserve"> là véctơ hang và </w:t>
      </w:r>
      <m:oMath>
        <m:sSub>
          <m:sSubPr>
            <m:ctrlPr>
              <w:rPr>
                <w:rFonts w:ascii="Cambria Math" w:hAnsi="Times New Roman" w:cs="Times New Roman"/>
                <w:i/>
                <w:sz w:val="24"/>
                <w:szCs w:val="24"/>
              </w:rPr>
            </m:ctrlPr>
          </m:sSubPr>
          <m:e>
            <m:r>
              <w:rPr>
                <w:rFonts w:ascii="Cambria Math" w:hAnsi="Cambria Math" w:cs="Times New Roman"/>
                <w:sz w:val="24"/>
                <w:szCs w:val="24"/>
              </w:rPr>
              <m:t>ϕ</m:t>
            </m:r>
          </m:e>
          <m:sub>
            <m:r>
              <w:rPr>
                <w:rFonts w:ascii="Cambria Math" w:hAnsi="Cambria Math" w:cs="Times New Roman"/>
                <w:sz w:val="24"/>
                <w:szCs w:val="24"/>
              </w:rPr>
              <m:t>k</m:t>
            </m:r>
          </m:sub>
        </m:sSub>
      </m:oMath>
      <w:r w:rsidRPr="00822566">
        <w:rPr>
          <w:rFonts w:ascii="Times New Roman" w:hAnsi="Times New Roman" w:cs="Times New Roman"/>
          <w:sz w:val="24"/>
          <w:szCs w:val="24"/>
        </w:rPr>
        <w:t xml:space="preserve"> là cột thứ </w:t>
      </w:r>
      <m:oMath>
        <m:r>
          <w:rPr>
            <w:rFonts w:ascii="Cambria Math" w:hAnsi="Cambria Math" w:cs="Times New Roman"/>
            <w:sz w:val="24"/>
            <w:szCs w:val="24"/>
          </w:rPr>
          <m:t>k</m:t>
        </m:r>
      </m:oMath>
      <w:r w:rsidRPr="00822566">
        <w:rPr>
          <w:rFonts w:ascii="Times New Roman" w:hAnsi="Times New Roman" w:cs="Times New Roman"/>
          <w:sz w:val="24"/>
          <w:szCs w:val="24"/>
        </w:rPr>
        <w:t xml:space="preserve"> của ma trân </w:t>
      </w:r>
      <m:oMath>
        <m:r>
          <w:rPr>
            <w:rFonts w:ascii="Cambria Math" w:hAnsi="Cambria Math" w:cs="Times New Roman"/>
            <w:sz w:val="24"/>
            <w:szCs w:val="24"/>
          </w:rPr>
          <m:t>ϕ</m:t>
        </m:r>
      </m:oMath>
      <w:r w:rsidRPr="00822566">
        <w:rPr>
          <w:rFonts w:ascii="Times New Roman" w:hAnsi="Times New Roman" w:cs="Times New Roman"/>
          <w:sz w:val="24"/>
          <w:szCs w:val="24"/>
        </w:rPr>
        <w:t>.</w:t>
      </w:r>
    </w:p>
    <w:p w:rsidR="007325A4" w:rsidRPr="00822566" w:rsidRDefault="007325A4" w:rsidP="00D47F83">
      <w:pPr>
        <w:rPr>
          <w:rFonts w:ascii="Times New Roman" w:hAnsi="Times New Roman" w:cs="Times New Roman"/>
          <w:sz w:val="24"/>
          <w:szCs w:val="24"/>
        </w:rPr>
      </w:pPr>
      <w:r w:rsidRPr="00822566">
        <w:rPr>
          <w:rFonts w:ascii="Times New Roman" w:hAnsi="Times New Roman" w:cs="Times New Roman"/>
          <w:sz w:val="24"/>
          <w:szCs w:val="24"/>
        </w:rPr>
        <w:t xml:space="preserve">Biến đổi </w:t>
      </w:r>
      <m:oMath>
        <m:r>
          <w:rPr>
            <w:rFonts w:ascii="Cambria Math" w:hAnsi="Cambria Math" w:cs="Times New Roman"/>
            <w:sz w:val="24"/>
            <w:szCs w:val="24"/>
          </w:rPr>
          <m:t>ϕ</m:t>
        </m:r>
      </m:oMath>
      <w:r w:rsidRPr="00822566">
        <w:rPr>
          <w:rFonts w:ascii="Times New Roman" w:hAnsi="Times New Roman" w:cs="Times New Roman"/>
          <w:sz w:val="24"/>
          <w:szCs w:val="24"/>
        </w:rPr>
        <w:t xml:space="preserve"> đưa </w:t>
      </w:r>
      <m:oMath>
        <m:r>
          <w:rPr>
            <w:rFonts w:ascii="Cambria Math" w:hAnsi="Cambria Math" w:cs="Times New Roman"/>
            <w:sz w:val="24"/>
            <w:szCs w:val="24"/>
          </w:rPr>
          <m:t>R</m:t>
        </m:r>
      </m:oMath>
      <w:r w:rsidRPr="00822566">
        <w:rPr>
          <w:rFonts w:ascii="Times New Roman" w:hAnsi="Times New Roman" w:cs="Times New Roman"/>
          <w:sz w:val="24"/>
          <w:szCs w:val="24"/>
        </w:rPr>
        <w:t xml:space="preserve"> về dạng đường chéo:</w:t>
      </w:r>
    </w:p>
    <w:p w:rsidR="007325A4" w:rsidRPr="00822566" w:rsidRDefault="00E04CCF" w:rsidP="00D47F83">
      <w:pPr>
        <w:pStyle w:val="ListParagraph"/>
        <w:rPr>
          <w:rFonts w:ascii="Times New Roman" w:hAnsi="Times New Roman" w:cs="Times New Roman"/>
          <w:sz w:val="24"/>
          <w:szCs w:val="24"/>
        </w:rPr>
      </w:pPr>
      <m:oMathPara>
        <m:oMath>
          <m:sSup>
            <m:sSupPr>
              <m:ctrlPr>
                <w:rPr>
                  <w:rFonts w:ascii="Cambria Math" w:hAnsi="Times New Roman" w:cs="Times New Roman"/>
                  <w:i/>
                  <w:sz w:val="24"/>
                  <w:szCs w:val="24"/>
                </w:rPr>
              </m:ctrlPr>
            </m:sSupPr>
            <m:e>
              <m:r>
                <w:rPr>
                  <w:rFonts w:ascii="Cambria Math" w:hAnsi="Cambria Math" w:cs="Times New Roman"/>
                  <w:sz w:val="24"/>
                  <w:szCs w:val="24"/>
                </w:rPr>
                <m:t>ϕ</m:t>
              </m:r>
            </m:e>
            <m:sup>
              <m:r>
                <w:rPr>
                  <w:rFonts w:ascii="Cambria Math" w:hAnsi="Cambria Math" w:cs="Times New Roman"/>
                  <w:sz w:val="24"/>
                  <w:szCs w:val="24"/>
                </w:rPr>
                <m:t>*T</m:t>
              </m:r>
            </m:sup>
          </m:sSup>
          <m:r>
            <w:rPr>
              <w:rFonts w:ascii="Cambria Math" w:hAnsi="Cambria Math" w:cs="Times New Roman"/>
              <w:sz w:val="24"/>
              <w:szCs w:val="24"/>
            </w:rPr>
            <m:t>Rϕ</m:t>
          </m:r>
          <m:r>
            <w:rPr>
              <w:rFonts w:ascii="Cambria Math" w:hAnsi="Times New Roman" w:cs="Times New Roman"/>
              <w:sz w:val="24"/>
              <w:szCs w:val="24"/>
            </w:rPr>
            <m:t>=</m:t>
          </m:r>
          <m:r>
            <w:rPr>
              <w:rFonts w:ascii="Cambria Math" w:hAnsi="Cambria Math" w:cs="Times New Roman"/>
              <w:sz w:val="24"/>
              <w:szCs w:val="24"/>
            </w:rPr>
            <m:t>λ</m:t>
          </m:r>
          <m:r>
            <w:rPr>
              <w:rFonts w:ascii="Cambria Math" w:hAnsi="Times New Roman" w:cs="Times New Roman"/>
              <w:sz w:val="24"/>
              <w:szCs w:val="24"/>
            </w:rPr>
            <m:t>=</m:t>
          </m:r>
          <m:d>
            <m:dPr>
              <m:begChr m:val="["/>
              <m:endChr m:val="]"/>
              <m:ctrlPr>
                <w:rPr>
                  <w:rFonts w:ascii="Cambria Math" w:hAnsi="Times New Roman" w:cs="Times New Roman"/>
                  <w:i/>
                  <w:sz w:val="24"/>
                  <w:szCs w:val="24"/>
                </w:rPr>
              </m:ctrlPr>
            </m:dPr>
            <m:e>
              <m:m>
                <m:mPr>
                  <m:plcHide m:val="1"/>
                  <m:mcs>
                    <m:mc>
                      <m:mcPr>
                        <m:count m:val="3"/>
                        <m:mcJc m:val="center"/>
                      </m:mcPr>
                    </m:mc>
                  </m:mcs>
                  <m:ctrlPr>
                    <w:rPr>
                      <w:rFonts w:ascii="Cambria Math" w:hAnsi="Times New Roman" w:cs="Times New Roman"/>
                      <w:i/>
                      <w:sz w:val="24"/>
                      <w:szCs w:val="24"/>
                    </w:rPr>
                  </m:ctrlPr>
                </m:mPr>
                <m:mr>
                  <m:e>
                    <m:sSub>
                      <m:sSubPr>
                        <m:ctrlPr>
                          <w:rPr>
                            <w:rFonts w:ascii="Cambria Math" w:hAnsi="Times New Roman" w:cs="Times New Roman"/>
                            <w:i/>
                            <w:sz w:val="24"/>
                            <w:szCs w:val="24"/>
                          </w:rPr>
                        </m:ctrlPr>
                      </m:sSubPr>
                      <m:e>
                        <m:r>
                          <w:rPr>
                            <w:rFonts w:ascii="Cambria Math" w:hAnsi="Cambria Math" w:cs="Times New Roman"/>
                            <w:sz w:val="24"/>
                            <w:szCs w:val="24"/>
                          </w:rPr>
                          <m:t>λ</m:t>
                        </m:r>
                      </m:e>
                      <m:sub>
                        <m:r>
                          <w:rPr>
                            <w:rFonts w:ascii="Cambria Math" w:hAnsi="Times New Roman" w:cs="Times New Roman"/>
                            <w:sz w:val="24"/>
                            <w:szCs w:val="24"/>
                          </w:rPr>
                          <m:t>1</m:t>
                        </m:r>
                      </m:sub>
                    </m:sSub>
                  </m:e>
                  <m:e/>
                  <m:e>
                    <m:m>
                      <m:mPr>
                        <m:plcHide m:val="1"/>
                        <m:mcs>
                          <m:mc>
                            <m:mcPr>
                              <m:count m:val="2"/>
                              <m:mcJc m:val="center"/>
                            </m:mcPr>
                          </m:mc>
                        </m:mcs>
                        <m:ctrlPr>
                          <w:rPr>
                            <w:rFonts w:ascii="Cambria Math" w:hAnsi="Times New Roman" w:cs="Times New Roman"/>
                            <w:i/>
                            <w:sz w:val="24"/>
                            <w:szCs w:val="24"/>
                          </w:rPr>
                        </m:ctrlPr>
                      </m:mPr>
                      <m:mr>
                        <m:e/>
                        <m:e/>
                      </m:mr>
                    </m:m>
                  </m:e>
                </m:mr>
                <m:mr>
                  <m:e/>
                  <m:e>
                    <m:sSub>
                      <m:sSubPr>
                        <m:ctrlPr>
                          <w:rPr>
                            <w:rFonts w:ascii="Cambria Math" w:hAnsi="Times New Roman" w:cs="Times New Roman"/>
                            <w:i/>
                            <w:sz w:val="24"/>
                            <w:szCs w:val="24"/>
                          </w:rPr>
                        </m:ctrlPr>
                      </m:sSubPr>
                      <m:e>
                        <m:r>
                          <w:rPr>
                            <w:rFonts w:ascii="Cambria Math" w:hAnsi="Cambria Math" w:cs="Times New Roman"/>
                            <w:sz w:val="24"/>
                            <w:szCs w:val="24"/>
                          </w:rPr>
                          <m:t>λ</m:t>
                        </m:r>
                      </m:e>
                      <m:sub>
                        <m:r>
                          <w:rPr>
                            <w:rFonts w:ascii="Cambria Math" w:hAnsi="Times New Roman" w:cs="Times New Roman"/>
                            <w:sz w:val="24"/>
                            <w:szCs w:val="24"/>
                          </w:rPr>
                          <m:t>2</m:t>
                        </m:r>
                      </m:sub>
                    </m:sSub>
                  </m:e>
                  <m:e>
                    <m:m>
                      <m:mPr>
                        <m:plcHide m:val="1"/>
                        <m:mcs>
                          <m:mc>
                            <m:mcPr>
                              <m:count m:val="2"/>
                              <m:mcJc m:val="center"/>
                            </m:mcPr>
                          </m:mc>
                        </m:mcs>
                        <m:ctrlPr>
                          <w:rPr>
                            <w:rFonts w:ascii="Cambria Math" w:hAnsi="Times New Roman" w:cs="Times New Roman"/>
                            <w:i/>
                            <w:sz w:val="24"/>
                            <w:szCs w:val="24"/>
                          </w:rPr>
                        </m:ctrlPr>
                      </m:mPr>
                      <m:mr>
                        <m:e/>
                        <m:e/>
                      </m:mr>
                    </m:m>
                  </m:e>
                </m:mr>
                <m:mr>
                  <m:e>
                    <m:m>
                      <m:mPr>
                        <m:plcHide m:val="1"/>
                        <m:mcs>
                          <m:mc>
                            <m:mcPr>
                              <m:count m:val="1"/>
                              <m:mcJc m:val="center"/>
                            </m:mcPr>
                          </m:mc>
                        </m:mcs>
                        <m:ctrlPr>
                          <w:rPr>
                            <w:rFonts w:ascii="Cambria Math" w:hAnsi="Times New Roman" w:cs="Times New Roman"/>
                            <w:i/>
                            <w:sz w:val="24"/>
                            <w:szCs w:val="24"/>
                          </w:rPr>
                        </m:ctrlPr>
                      </m:mPr>
                      <m:mr>
                        <m:e/>
                      </m:mr>
                      <m:mr>
                        <m:e/>
                      </m:mr>
                    </m:m>
                  </m:e>
                  <m:e>
                    <m:m>
                      <m:mPr>
                        <m:plcHide m:val="1"/>
                        <m:mcs>
                          <m:mc>
                            <m:mcPr>
                              <m:count m:val="1"/>
                              <m:mcJc m:val="center"/>
                            </m:mcPr>
                          </m:mc>
                        </m:mcs>
                        <m:ctrlPr>
                          <w:rPr>
                            <w:rFonts w:ascii="Cambria Math" w:hAnsi="Times New Roman" w:cs="Times New Roman"/>
                            <w:i/>
                            <w:sz w:val="24"/>
                            <w:szCs w:val="24"/>
                          </w:rPr>
                        </m:ctrlPr>
                      </m:mPr>
                      <m:mr>
                        <m:e/>
                      </m:mr>
                      <m:mr>
                        <m:e/>
                      </m:mr>
                    </m:m>
                  </m:e>
                  <m:e>
                    <m:m>
                      <m:mPr>
                        <m:mcs>
                          <m:mc>
                            <m:mcPr>
                              <m:count m:val="1"/>
                              <m:mcJc m:val="center"/>
                            </m:mcPr>
                          </m:mc>
                        </m:mcs>
                        <m:ctrlPr>
                          <w:rPr>
                            <w:rFonts w:ascii="Cambria Math" w:hAnsi="Times New Roman" w:cs="Times New Roman"/>
                            <w:i/>
                            <w:sz w:val="24"/>
                            <w:szCs w:val="24"/>
                          </w:rPr>
                        </m:ctrlPr>
                      </m:mPr>
                      <m:mr>
                        <m:e>
                          <m:m>
                            <m:mPr>
                              <m:plcHide m:val="1"/>
                              <m:mcs>
                                <m:mc>
                                  <m:mcPr>
                                    <m:count m:val="2"/>
                                    <m:mcJc m:val="center"/>
                                  </m:mcPr>
                                </m:mc>
                              </m:mcs>
                              <m:ctrlPr>
                                <w:rPr>
                                  <w:rFonts w:ascii="Cambria Math" w:hAnsi="Times New Roman" w:cs="Times New Roman"/>
                                  <w:i/>
                                  <w:sz w:val="24"/>
                                  <w:szCs w:val="24"/>
                                </w:rPr>
                              </m:ctrlPr>
                            </m:mPr>
                            <m:mr>
                              <m:e>
                                <m:r>
                                  <w:rPr>
                                    <w:rFonts w:ascii="Cambria Math" w:hAnsi="Times New Roman" w:cs="Times New Roman"/>
                                    <w:sz w:val="24"/>
                                    <w:szCs w:val="24"/>
                                  </w:rPr>
                                  <m:t>…</m:t>
                                </m:r>
                              </m:e>
                              <m:e/>
                            </m:mr>
                          </m:m>
                        </m:e>
                      </m:mr>
                      <m:mr>
                        <m:e>
                          <m:m>
                            <m:mPr>
                              <m:plcHide m:val="1"/>
                              <m:mcs>
                                <m:mc>
                                  <m:mcPr>
                                    <m:count m:val="2"/>
                                    <m:mcJc m:val="center"/>
                                  </m:mcPr>
                                </m:mc>
                              </m:mcs>
                              <m:ctrlPr>
                                <w:rPr>
                                  <w:rFonts w:ascii="Cambria Math" w:hAnsi="Times New Roman" w:cs="Times New Roman"/>
                                  <w:i/>
                                  <w:sz w:val="24"/>
                                  <w:szCs w:val="24"/>
                                </w:rPr>
                              </m:ctrlPr>
                            </m:mPr>
                            <m:mr>
                              <m:e/>
                              <m:e>
                                <m:sSub>
                                  <m:sSubPr>
                                    <m:ctrlPr>
                                      <w:rPr>
                                        <w:rFonts w:ascii="Cambria Math" w:hAnsi="Times New Roman"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N</m:t>
                                    </m:r>
                                  </m:sub>
                                </m:sSub>
                              </m:e>
                            </m:mr>
                          </m:m>
                        </m:e>
                      </m:mr>
                    </m:m>
                  </m:e>
                </m:mr>
              </m:m>
            </m:e>
          </m:d>
        </m:oMath>
      </m:oMathPara>
    </w:p>
    <w:p w:rsidR="007325A4" w:rsidRPr="00822566" w:rsidRDefault="007325A4" w:rsidP="007325A4">
      <w:pPr>
        <w:rPr>
          <w:rFonts w:ascii="Times New Roman" w:hAnsi="Times New Roman" w:cs="Times New Roman"/>
          <w:sz w:val="24"/>
          <w:szCs w:val="24"/>
        </w:rPr>
      </w:pPr>
      <w:r w:rsidRPr="00822566">
        <w:rPr>
          <w:rFonts w:ascii="Times New Roman" w:hAnsi="Times New Roman" w:cs="Times New Roman"/>
          <w:sz w:val="24"/>
          <w:szCs w:val="24"/>
        </w:rPr>
        <w:t xml:space="preserve">Thường người ta hay làm với ma trận </w:t>
      </w:r>
      <m:oMath>
        <m:r>
          <w:rPr>
            <w:rFonts w:ascii="Cambria Math" w:hAnsi="Cambria Math" w:cs="Times New Roman"/>
            <w:sz w:val="24"/>
            <w:szCs w:val="24"/>
          </w:rPr>
          <m:t>A</m:t>
        </m:r>
      </m:oMath>
      <w:r w:rsidRPr="00822566">
        <w:rPr>
          <w:rFonts w:ascii="Times New Roman" w:hAnsi="Times New Roman" w:cs="Times New Roman"/>
          <w:sz w:val="24"/>
          <w:szCs w:val="24"/>
        </w:rPr>
        <w:t xml:space="preserve"> hơn.</w:t>
      </w:r>
    </w:p>
    <w:p w:rsidR="00001156" w:rsidRPr="00822566" w:rsidRDefault="00001156" w:rsidP="002944EC">
      <w:pPr>
        <w:pStyle w:val="Heading4"/>
        <w:numPr>
          <w:ilvl w:val="2"/>
          <w:numId w:val="1"/>
        </w:numPr>
        <w:rPr>
          <w:sz w:val="24"/>
          <w:szCs w:val="24"/>
        </w:rPr>
      </w:pPr>
      <w:r w:rsidRPr="00822566">
        <w:rPr>
          <w:sz w:val="24"/>
          <w:szCs w:val="24"/>
        </w:rPr>
        <w:t>Biến đổi KL của ảnh</w:t>
      </w:r>
    </w:p>
    <w:p w:rsidR="00D47F83" w:rsidRPr="00822566" w:rsidRDefault="00D47F83" w:rsidP="00D47F83">
      <w:pPr>
        <w:rPr>
          <w:rFonts w:ascii="Times New Roman" w:hAnsi="Times New Roman" w:cs="Times New Roman"/>
          <w:sz w:val="24"/>
          <w:szCs w:val="24"/>
        </w:rPr>
      </w:pPr>
      <w:r w:rsidRPr="00822566">
        <w:rPr>
          <w:rFonts w:ascii="Times New Roman" w:hAnsi="Times New Roman" w:cs="Times New Roman"/>
          <w:sz w:val="24"/>
          <w:szCs w:val="24"/>
        </w:rPr>
        <w:t xml:space="preserve">Nếu một ảnh </w:t>
      </w:r>
      <m:oMath>
        <m:r>
          <w:rPr>
            <w:rFonts w:ascii="Cambria Math" w:hAnsi="Cambria Math" w:cs="Times New Roman"/>
            <w:sz w:val="24"/>
            <w:szCs w:val="24"/>
          </w:rPr>
          <m:t>u</m:t>
        </m:r>
        <m:d>
          <m:dPr>
            <m:ctrlPr>
              <w:rPr>
                <w:rFonts w:ascii="Cambria Math" w:hAnsi="Times New Roman" w:cs="Times New Roman"/>
                <w:i/>
                <w:sz w:val="24"/>
                <w:szCs w:val="24"/>
              </w:rPr>
            </m:ctrlPr>
          </m:dPr>
          <m:e>
            <m:r>
              <w:rPr>
                <w:rFonts w:ascii="Cambria Math" w:hAnsi="Cambria Math" w:cs="Times New Roman"/>
                <w:sz w:val="24"/>
                <w:szCs w:val="24"/>
              </w:rPr>
              <m:t>m</m:t>
            </m:r>
            <m:r>
              <w:rPr>
                <w:rFonts w:ascii="Cambria Math" w:hAnsi="Times New Roman" w:cs="Times New Roman"/>
                <w:sz w:val="24"/>
                <w:szCs w:val="24"/>
              </w:rPr>
              <m:t>,</m:t>
            </m:r>
            <m:r>
              <w:rPr>
                <w:rFonts w:ascii="Cambria Math" w:hAnsi="Cambria Math" w:cs="Times New Roman"/>
                <w:sz w:val="24"/>
                <w:szCs w:val="24"/>
              </w:rPr>
              <m:t>n</m:t>
            </m:r>
          </m:e>
        </m:d>
        <m:r>
          <w:rPr>
            <w:rFonts w:ascii="Cambria Math" w:hAnsi="Times New Roman" w:cs="Times New Roman"/>
            <w:sz w:val="24"/>
            <w:szCs w:val="24"/>
          </w:rPr>
          <m:t xml:space="preserve"> </m:t>
        </m:r>
      </m:oMath>
      <w:r w:rsidRPr="00822566">
        <w:rPr>
          <w:rFonts w:ascii="Times New Roman" w:hAnsi="Times New Roman" w:cs="Times New Roman"/>
          <w:sz w:val="24"/>
          <w:szCs w:val="24"/>
        </w:rPr>
        <w:t>NxN được biểu diễn bởi trường ngẫu nhiên, ma trận A cho bởi:</w:t>
      </w:r>
    </w:p>
    <w:p w:rsidR="00D47F83" w:rsidRPr="00822566" w:rsidRDefault="00D47F83" w:rsidP="00D47F83">
      <w:pPr>
        <w:pStyle w:val="ListParagraph"/>
        <w:rPr>
          <w:rFonts w:ascii="Times New Roman" w:hAnsi="Times New Roman" w:cs="Times New Roman"/>
          <w:i/>
          <w:sz w:val="24"/>
          <w:szCs w:val="24"/>
        </w:rPr>
      </w:pPr>
      <m:oMathPara>
        <m:oMath>
          <m:r>
            <w:rPr>
              <w:rFonts w:ascii="Cambria Math" w:hAnsi="Cambria Math" w:cs="Times New Roman"/>
              <w:sz w:val="24"/>
              <w:szCs w:val="24"/>
            </w:rPr>
            <m:t>E</m:t>
          </m:r>
          <m:d>
            <m:dPr>
              <m:begChr m:val="["/>
              <m:endChr m:val="]"/>
              <m:ctrlPr>
                <w:rPr>
                  <w:rFonts w:ascii="Cambria Math" w:hAnsi="Times New Roman" w:cs="Times New Roman"/>
                  <w:i/>
                  <w:sz w:val="24"/>
                  <w:szCs w:val="24"/>
                  <w:lang w:val="vi-VN"/>
                </w:rPr>
              </m:ctrlPr>
            </m:dPr>
            <m:e>
              <m:r>
                <w:rPr>
                  <w:rFonts w:ascii="Cambria Math" w:hAnsi="Cambria Math" w:cs="Times New Roman"/>
                  <w:sz w:val="24"/>
                  <w:szCs w:val="24"/>
                  <w:lang w:val="vi-VN"/>
                </w:rPr>
                <m:t>u</m:t>
              </m:r>
              <m:d>
                <m:dPr>
                  <m:ctrlPr>
                    <w:rPr>
                      <w:rFonts w:ascii="Cambria Math" w:hAnsi="Times New Roman" w:cs="Times New Roman"/>
                      <w:i/>
                      <w:sz w:val="24"/>
                      <w:szCs w:val="24"/>
                      <w:lang w:val="vi-VN"/>
                    </w:rPr>
                  </m:ctrlPr>
                </m:dPr>
                <m:e>
                  <m:r>
                    <w:rPr>
                      <w:rFonts w:ascii="Cambria Math" w:hAnsi="Cambria Math" w:cs="Times New Roman"/>
                      <w:sz w:val="24"/>
                      <w:szCs w:val="24"/>
                      <w:lang w:val="vi-VN"/>
                    </w:rPr>
                    <m:t>m</m:t>
                  </m:r>
                  <m:r>
                    <w:rPr>
                      <w:rFonts w:ascii="Cambria Math" w:hAnsi="Times New Roman" w:cs="Times New Roman"/>
                      <w:sz w:val="24"/>
                      <w:szCs w:val="24"/>
                      <w:lang w:val="vi-VN"/>
                    </w:rPr>
                    <m:t>,</m:t>
                  </m:r>
                  <m:r>
                    <w:rPr>
                      <w:rFonts w:ascii="Cambria Math" w:hAnsi="Cambria Math" w:cs="Times New Roman"/>
                      <w:sz w:val="24"/>
                      <w:szCs w:val="24"/>
                      <w:lang w:val="vi-VN"/>
                    </w:rPr>
                    <m:t>n</m:t>
                  </m:r>
                </m:e>
              </m:d>
              <m:r>
                <w:rPr>
                  <w:rFonts w:ascii="Cambria Math" w:hAnsi="Cambria Math" w:cs="Times New Roman"/>
                  <w:sz w:val="24"/>
                  <w:szCs w:val="24"/>
                  <w:lang w:val="vi-VN"/>
                </w:rPr>
                <m:t>u</m:t>
              </m:r>
              <m:r>
                <w:rPr>
                  <w:rFonts w:ascii="Cambria Math" w:hAnsi="Times New Roman" w:cs="Times New Roman"/>
                  <w:sz w:val="24"/>
                  <w:szCs w:val="24"/>
                  <w:lang w:val="vi-VN"/>
                </w:rPr>
                <m:t>(</m:t>
              </m:r>
              <m:sSup>
                <m:sSupPr>
                  <m:ctrlPr>
                    <w:rPr>
                      <w:rFonts w:ascii="Cambria Math" w:hAnsi="Times New Roman" w:cs="Times New Roman"/>
                      <w:i/>
                      <w:sz w:val="24"/>
                      <w:szCs w:val="24"/>
                      <w:lang w:val="vi-VN"/>
                    </w:rPr>
                  </m:ctrlPr>
                </m:sSupPr>
                <m:e>
                  <m:r>
                    <w:rPr>
                      <w:rFonts w:ascii="Cambria Math" w:hAnsi="Cambria Math" w:cs="Times New Roman"/>
                      <w:sz w:val="24"/>
                      <w:szCs w:val="24"/>
                      <w:lang w:val="vi-VN"/>
                    </w:rPr>
                    <m:t>m</m:t>
                  </m:r>
                </m:e>
                <m:sup>
                  <m:r>
                    <w:rPr>
                      <w:rFonts w:ascii="Cambria Math" w:hAnsi="Times New Roman" w:cs="Times New Roman"/>
                      <w:sz w:val="24"/>
                      <w:szCs w:val="24"/>
                      <w:lang w:val="vi-VN"/>
                    </w:rPr>
                    <m:t>'</m:t>
                  </m:r>
                </m:sup>
              </m:sSup>
              <m:r>
                <w:rPr>
                  <w:rFonts w:ascii="Cambria Math" w:hAnsi="Times New Roman" w:cs="Times New Roman"/>
                  <w:sz w:val="24"/>
                  <w:szCs w:val="24"/>
                  <w:lang w:val="vi-VN"/>
                </w:rPr>
                <m:t>,</m:t>
              </m:r>
              <m:sSup>
                <m:sSupPr>
                  <m:ctrlPr>
                    <w:rPr>
                      <w:rFonts w:ascii="Cambria Math" w:hAnsi="Times New Roman" w:cs="Times New Roman"/>
                      <w:i/>
                      <w:sz w:val="24"/>
                      <w:szCs w:val="24"/>
                      <w:lang w:val="vi-VN"/>
                    </w:rPr>
                  </m:ctrlPr>
                </m:sSupPr>
                <m:e>
                  <m:r>
                    <w:rPr>
                      <w:rFonts w:ascii="Cambria Math" w:hAnsi="Cambria Math" w:cs="Times New Roman"/>
                      <w:sz w:val="24"/>
                      <w:szCs w:val="24"/>
                      <w:lang w:val="vi-VN"/>
                    </w:rPr>
                    <m:t>n</m:t>
                  </m:r>
                </m:e>
                <m:sup>
                  <m:r>
                    <w:rPr>
                      <w:rFonts w:ascii="Cambria Math" w:hAnsi="Times New Roman" w:cs="Times New Roman"/>
                      <w:sz w:val="24"/>
                      <w:szCs w:val="24"/>
                      <w:lang w:val="vi-VN"/>
                    </w:rPr>
                    <m:t>'</m:t>
                  </m:r>
                </m:sup>
              </m:sSup>
              <m:r>
                <w:rPr>
                  <w:rFonts w:ascii="Cambria Math" w:hAnsi="Times New Roman" w:cs="Times New Roman"/>
                  <w:sz w:val="24"/>
                  <w:szCs w:val="24"/>
                  <w:lang w:val="vi-VN"/>
                </w:rPr>
                <m:t>)</m:t>
              </m:r>
            </m:e>
          </m:d>
          <m:r>
            <w:rPr>
              <w:rFonts w:ascii="Cambria Math" w:hAnsi="Times New Roman" w:cs="Times New Roman"/>
              <w:sz w:val="24"/>
              <w:szCs w:val="24"/>
              <w:lang w:val="vi-VN"/>
            </w:rPr>
            <m:t>=</m:t>
          </m:r>
          <m:r>
            <w:rPr>
              <w:rFonts w:ascii="Cambria Math" w:hAnsi="Cambria Math" w:cs="Times New Roman"/>
              <w:sz w:val="24"/>
              <w:szCs w:val="24"/>
              <w:lang w:val="vi-VN"/>
            </w:rPr>
            <m:t>r</m:t>
          </m:r>
          <m:d>
            <m:dPr>
              <m:ctrlPr>
                <w:rPr>
                  <w:rFonts w:ascii="Cambria Math" w:hAnsi="Times New Roman" w:cs="Times New Roman"/>
                  <w:i/>
                  <w:sz w:val="24"/>
                  <w:szCs w:val="24"/>
                  <w:lang w:val="vi-VN"/>
                </w:rPr>
              </m:ctrlPr>
            </m:dPr>
            <m:e>
              <m:r>
                <w:rPr>
                  <w:rFonts w:ascii="Cambria Math" w:hAnsi="Cambria Math" w:cs="Times New Roman"/>
                  <w:sz w:val="24"/>
                  <w:szCs w:val="24"/>
                  <w:lang w:val="vi-VN"/>
                </w:rPr>
                <m:t>m</m:t>
              </m:r>
              <m:r>
                <w:rPr>
                  <w:rFonts w:ascii="Cambria Math" w:hAnsi="Times New Roman" w:cs="Times New Roman"/>
                  <w:sz w:val="24"/>
                  <w:szCs w:val="24"/>
                  <w:lang w:val="vi-VN"/>
                </w:rPr>
                <m:t>,</m:t>
              </m:r>
              <m:r>
                <w:rPr>
                  <w:rFonts w:ascii="Cambria Math" w:hAnsi="Cambria Math" w:cs="Times New Roman"/>
                  <w:sz w:val="24"/>
                  <w:szCs w:val="24"/>
                  <w:lang w:val="vi-VN"/>
                </w:rPr>
                <m:t>n</m:t>
              </m:r>
              <m:r>
                <w:rPr>
                  <w:rFonts w:ascii="Cambria Math" w:hAnsi="Times New Roman" w:cs="Times New Roman"/>
                  <w:sz w:val="24"/>
                  <w:szCs w:val="24"/>
                  <w:lang w:val="vi-VN"/>
                </w:rPr>
                <m:t>;</m:t>
              </m:r>
              <m:sSup>
                <m:sSupPr>
                  <m:ctrlPr>
                    <w:rPr>
                      <w:rFonts w:ascii="Cambria Math" w:hAnsi="Times New Roman" w:cs="Times New Roman"/>
                      <w:i/>
                      <w:sz w:val="24"/>
                      <w:szCs w:val="24"/>
                      <w:lang w:val="vi-VN"/>
                    </w:rPr>
                  </m:ctrlPr>
                </m:sSupPr>
                <m:e>
                  <m:r>
                    <w:rPr>
                      <w:rFonts w:ascii="Cambria Math" w:hAnsi="Cambria Math" w:cs="Times New Roman"/>
                      <w:sz w:val="24"/>
                      <w:szCs w:val="24"/>
                      <w:lang w:val="vi-VN"/>
                    </w:rPr>
                    <m:t>m</m:t>
                  </m:r>
                </m:e>
                <m:sup>
                  <m:r>
                    <w:rPr>
                      <w:rFonts w:ascii="Cambria Math" w:hAnsi="Times New Roman" w:cs="Times New Roman"/>
                      <w:sz w:val="24"/>
                      <w:szCs w:val="24"/>
                      <w:lang w:val="vi-VN"/>
                    </w:rPr>
                    <m:t>'</m:t>
                  </m:r>
                </m:sup>
              </m:sSup>
              <m:r>
                <w:rPr>
                  <w:rFonts w:ascii="Cambria Math" w:hAnsi="Times New Roman" w:cs="Times New Roman"/>
                  <w:sz w:val="24"/>
                  <w:szCs w:val="24"/>
                  <w:lang w:val="vi-VN"/>
                </w:rPr>
                <m:t>,</m:t>
              </m:r>
              <m:sSup>
                <m:sSupPr>
                  <m:ctrlPr>
                    <w:rPr>
                      <w:rFonts w:ascii="Cambria Math" w:hAnsi="Times New Roman" w:cs="Times New Roman"/>
                      <w:i/>
                      <w:sz w:val="24"/>
                      <w:szCs w:val="24"/>
                      <w:lang w:val="vi-VN"/>
                    </w:rPr>
                  </m:ctrlPr>
                </m:sSupPr>
                <m:e>
                  <m:r>
                    <w:rPr>
                      <w:rFonts w:ascii="Cambria Math" w:hAnsi="Cambria Math" w:cs="Times New Roman"/>
                      <w:sz w:val="24"/>
                      <w:szCs w:val="24"/>
                      <w:lang w:val="vi-VN"/>
                    </w:rPr>
                    <m:t>n</m:t>
                  </m:r>
                </m:e>
                <m:sup>
                  <m:r>
                    <w:rPr>
                      <w:rFonts w:ascii="Cambria Math" w:hAnsi="Times New Roman" w:cs="Times New Roman"/>
                      <w:sz w:val="24"/>
                      <w:szCs w:val="24"/>
                      <w:lang w:val="vi-VN"/>
                    </w:rPr>
                    <m:t>'</m:t>
                  </m:r>
                </m:sup>
              </m:sSup>
            </m:e>
          </m:d>
          <m:r>
            <w:rPr>
              <w:rFonts w:ascii="Cambria Math" w:hAnsi="Times New Roman" w:cs="Times New Roman"/>
              <w:sz w:val="24"/>
              <w:szCs w:val="24"/>
              <w:lang w:val="vi-VN"/>
            </w:rPr>
            <m:t xml:space="preserve">       0</m:t>
          </m:r>
          <m:r>
            <w:rPr>
              <w:rFonts w:ascii="Cambria Math" w:hAnsi="Times New Roman" w:cs="Times New Roman"/>
              <w:sz w:val="24"/>
              <w:szCs w:val="24"/>
              <w:lang w:val="vi-VN"/>
            </w:rPr>
            <m:t>≤</m:t>
          </m:r>
          <m:r>
            <w:rPr>
              <w:rFonts w:ascii="Cambria Math" w:hAnsi="Cambria Math" w:cs="Times New Roman"/>
              <w:sz w:val="24"/>
              <w:szCs w:val="24"/>
              <w:lang w:val="vi-VN"/>
            </w:rPr>
            <m:t>m</m:t>
          </m:r>
          <m:r>
            <w:rPr>
              <w:rFonts w:ascii="Cambria Math" w:hAnsi="Times New Roman" w:cs="Times New Roman"/>
              <w:sz w:val="24"/>
              <w:szCs w:val="24"/>
              <w:lang w:val="vi-VN"/>
            </w:rPr>
            <m:t>,</m:t>
          </m:r>
          <m:sSup>
            <m:sSupPr>
              <m:ctrlPr>
                <w:rPr>
                  <w:rFonts w:ascii="Cambria Math" w:hAnsi="Times New Roman" w:cs="Times New Roman"/>
                  <w:i/>
                  <w:sz w:val="24"/>
                  <w:szCs w:val="24"/>
                  <w:lang w:val="vi-VN"/>
                </w:rPr>
              </m:ctrlPr>
            </m:sSupPr>
            <m:e>
              <m:r>
                <w:rPr>
                  <w:rFonts w:ascii="Cambria Math" w:hAnsi="Cambria Math" w:cs="Times New Roman"/>
                  <w:sz w:val="24"/>
                  <w:szCs w:val="24"/>
                  <w:lang w:val="vi-VN"/>
                </w:rPr>
                <m:t>m</m:t>
              </m:r>
            </m:e>
            <m:sup>
              <m:r>
                <w:rPr>
                  <w:rFonts w:ascii="Cambria Math" w:hAnsi="Times New Roman" w:cs="Times New Roman"/>
                  <w:sz w:val="24"/>
                  <w:szCs w:val="24"/>
                  <w:lang w:val="vi-VN"/>
                </w:rPr>
                <m:t>'</m:t>
              </m:r>
            </m:sup>
          </m:sSup>
          <m:r>
            <w:rPr>
              <w:rFonts w:ascii="Cambria Math" w:hAnsi="Times New Roman" w:cs="Times New Roman"/>
              <w:sz w:val="24"/>
              <w:szCs w:val="24"/>
              <w:lang w:val="vi-VN"/>
            </w:rPr>
            <m:t>,</m:t>
          </m:r>
          <m:r>
            <w:rPr>
              <w:rFonts w:ascii="Cambria Math" w:hAnsi="Cambria Math" w:cs="Times New Roman"/>
              <w:sz w:val="24"/>
              <w:szCs w:val="24"/>
              <w:lang w:val="vi-VN"/>
            </w:rPr>
            <m:t>n</m:t>
          </m:r>
          <m:r>
            <w:rPr>
              <w:rFonts w:ascii="Cambria Math" w:hAnsi="Times New Roman" w:cs="Times New Roman"/>
              <w:sz w:val="24"/>
              <w:szCs w:val="24"/>
              <w:lang w:val="vi-VN"/>
            </w:rPr>
            <m:t>,</m:t>
          </m:r>
          <m:sSup>
            <m:sSupPr>
              <m:ctrlPr>
                <w:rPr>
                  <w:rFonts w:ascii="Cambria Math" w:hAnsi="Times New Roman" w:cs="Times New Roman"/>
                  <w:i/>
                  <w:sz w:val="24"/>
                  <w:szCs w:val="24"/>
                  <w:lang w:val="vi-VN"/>
                </w:rPr>
              </m:ctrlPr>
            </m:sSupPr>
            <m:e>
              <m:r>
                <w:rPr>
                  <w:rFonts w:ascii="Cambria Math" w:hAnsi="Cambria Math" w:cs="Times New Roman"/>
                  <w:sz w:val="24"/>
                  <w:szCs w:val="24"/>
                  <w:lang w:val="vi-VN"/>
                </w:rPr>
                <m:t>n</m:t>
              </m:r>
            </m:e>
            <m:sup>
              <m:r>
                <w:rPr>
                  <w:rFonts w:ascii="Cambria Math" w:hAnsi="Times New Roman" w:cs="Times New Roman"/>
                  <w:sz w:val="24"/>
                  <w:szCs w:val="24"/>
                  <w:lang w:val="vi-VN"/>
                </w:rPr>
                <m:t>'</m:t>
              </m:r>
            </m:sup>
          </m:sSup>
          <m:r>
            <w:rPr>
              <w:rFonts w:ascii="Cambria Math" w:hAnsi="Times New Roman" w:cs="Times New Roman"/>
              <w:sz w:val="24"/>
              <w:szCs w:val="24"/>
              <w:lang w:val="vi-VN"/>
            </w:rPr>
            <m:t>≤</m:t>
          </m:r>
          <m:r>
            <w:rPr>
              <w:rFonts w:ascii="Cambria Math" w:hAnsi="Cambria Math" w:cs="Times New Roman"/>
              <w:sz w:val="24"/>
              <w:szCs w:val="24"/>
              <w:lang w:val="vi-VN"/>
            </w:rPr>
            <m:t>N-</m:t>
          </m:r>
          <m:r>
            <w:rPr>
              <w:rFonts w:ascii="Cambria Math" w:hAnsi="Times New Roman" w:cs="Times New Roman"/>
              <w:sz w:val="24"/>
              <w:szCs w:val="24"/>
              <w:lang w:val="vi-VN"/>
            </w:rPr>
            <m:t>1</m:t>
          </m:r>
        </m:oMath>
      </m:oMathPara>
    </w:p>
    <w:p w:rsidR="00D47F83" w:rsidRPr="00822566" w:rsidRDefault="00D47F83" w:rsidP="00D47F83">
      <w:pPr>
        <w:rPr>
          <w:rFonts w:ascii="Times New Roman" w:hAnsi="Times New Roman" w:cs="Times New Roman"/>
          <w:sz w:val="24"/>
          <w:szCs w:val="24"/>
        </w:rPr>
      </w:pPr>
      <w:r w:rsidRPr="00822566">
        <w:rPr>
          <w:rFonts w:ascii="Times New Roman" w:hAnsi="Times New Roman" w:cs="Times New Roman"/>
          <w:sz w:val="24"/>
          <w:szCs w:val="24"/>
        </w:rPr>
        <w:t xml:space="preserve">Thì ảnh cơ sở của biến đổi KL là các hàm riêng, chuẩn và trực giao </w:t>
      </w:r>
      <m:oMath>
        <m:sSub>
          <m:sSubPr>
            <m:ctrlPr>
              <w:rPr>
                <w:rFonts w:ascii="Cambria Math" w:hAnsi="Times New Roman" w:cs="Times New Roman"/>
                <w:i/>
                <w:sz w:val="24"/>
                <w:szCs w:val="24"/>
              </w:rPr>
            </m:ctrlPr>
          </m:sSubPr>
          <m:e>
            <m:r>
              <w:rPr>
                <w:rFonts w:ascii="Cambria Math" w:hAnsi="Cambria Math" w:cs="Times New Roman"/>
                <w:sz w:val="24"/>
                <w:szCs w:val="24"/>
              </w:rPr>
              <m:t>ϕ</m:t>
            </m:r>
          </m:e>
          <m:sub>
            <m:r>
              <w:rPr>
                <w:rFonts w:ascii="Cambria Math" w:hAnsi="Cambria Math" w:cs="Times New Roman"/>
                <w:sz w:val="24"/>
                <w:szCs w:val="24"/>
              </w:rPr>
              <m:t>k</m:t>
            </m:r>
            <m:r>
              <w:rPr>
                <w:rFonts w:ascii="Cambria Math" w:hAnsi="Times New Roman" w:cs="Times New Roman"/>
                <w:sz w:val="24"/>
                <w:szCs w:val="24"/>
              </w:rPr>
              <m:t>,</m:t>
            </m:r>
            <m:r>
              <w:rPr>
                <w:rFonts w:ascii="Cambria Math" w:hAnsi="Cambria Math" w:cs="Times New Roman"/>
                <w:sz w:val="24"/>
                <w:szCs w:val="24"/>
              </w:rPr>
              <m:t>j</m:t>
            </m:r>
          </m:sub>
        </m:sSub>
      </m:oMath>
      <w:r w:rsidRPr="00822566">
        <w:rPr>
          <w:rFonts w:ascii="Times New Roman" w:hAnsi="Times New Roman" w:cs="Times New Roman"/>
          <w:sz w:val="24"/>
          <w:szCs w:val="24"/>
        </w:rPr>
        <w:t xml:space="preserve"> là lời giải của phương trình:</w:t>
      </w:r>
    </w:p>
    <w:p w:rsidR="00D47F83" w:rsidRPr="00822566" w:rsidRDefault="00E04CCF" w:rsidP="00D47F83">
      <w:pPr>
        <w:pStyle w:val="ListParagraph"/>
        <w:rPr>
          <w:rFonts w:ascii="Times New Roman" w:hAnsi="Times New Roman" w:cs="Times New Roman"/>
          <w:sz w:val="24"/>
          <w:szCs w:val="24"/>
        </w:rPr>
      </w:pPr>
      <m:oMathPara>
        <m:oMath>
          <m:nary>
            <m:naryPr>
              <m:chr m:val="∑"/>
              <m:limLoc m:val="undOvr"/>
              <m:ctrlPr>
                <w:rPr>
                  <w:rFonts w:ascii="Cambria Math" w:hAnsi="Times New Roman" w:cs="Times New Roman"/>
                  <w:i/>
                  <w:sz w:val="24"/>
                  <w:szCs w:val="24"/>
                </w:rPr>
              </m:ctrlPr>
            </m:naryPr>
            <m:sub>
              <m:r>
                <w:rPr>
                  <w:rFonts w:ascii="Cambria Math" w:hAnsi="Cambria Math" w:cs="Times New Roman"/>
                  <w:sz w:val="24"/>
                  <w:szCs w:val="24"/>
                </w:rPr>
                <m:t>m</m:t>
              </m:r>
              <m:r>
                <w:rPr>
                  <w:rFonts w:ascii="Cambria Math" w:hAnsi="Times New Roman" w:cs="Times New Roman"/>
                  <w:sz w:val="24"/>
                  <w:szCs w:val="24"/>
                </w:rPr>
                <m:t>=0</m:t>
              </m:r>
            </m:sub>
            <m:sup>
              <m:r>
                <w:rPr>
                  <w:rFonts w:ascii="Cambria Math" w:hAnsi="Cambria Math" w:cs="Times New Roman"/>
                  <w:sz w:val="24"/>
                  <w:szCs w:val="24"/>
                </w:rPr>
                <m:t>N-</m:t>
              </m:r>
              <m:r>
                <w:rPr>
                  <w:rFonts w:ascii="Cambria Math" w:hAnsi="Times New Roman" w:cs="Times New Roman"/>
                  <w:sz w:val="24"/>
                  <w:szCs w:val="24"/>
                </w:rPr>
                <m:t>1</m:t>
              </m:r>
            </m:sup>
            <m:e>
              <m:nary>
                <m:naryPr>
                  <m:chr m:val="∑"/>
                  <m:limLoc m:val="undOvr"/>
                  <m:ctrlPr>
                    <w:rPr>
                      <w:rFonts w:ascii="Cambria Math" w:hAnsi="Times New Roman" w:cs="Times New Roman"/>
                      <w:i/>
                      <w:sz w:val="24"/>
                      <w:szCs w:val="24"/>
                    </w:rPr>
                  </m:ctrlPr>
                </m:naryPr>
                <m:sub>
                  <m:r>
                    <w:rPr>
                      <w:rFonts w:ascii="Cambria Math" w:hAnsi="Cambria Math" w:cs="Times New Roman"/>
                      <w:sz w:val="24"/>
                      <w:szCs w:val="24"/>
                    </w:rPr>
                    <m:t>n</m:t>
                  </m:r>
                  <m:r>
                    <w:rPr>
                      <w:rFonts w:ascii="Cambria Math" w:hAnsi="Times New Roman" w:cs="Times New Roman"/>
                      <w:sz w:val="24"/>
                      <w:szCs w:val="24"/>
                    </w:rPr>
                    <m:t>=0</m:t>
                  </m:r>
                </m:sub>
                <m:sup>
                  <m:r>
                    <w:rPr>
                      <w:rFonts w:ascii="Cambria Math" w:hAnsi="Cambria Math" w:cs="Times New Roman"/>
                      <w:sz w:val="24"/>
                      <w:szCs w:val="24"/>
                    </w:rPr>
                    <m:t>N-</m:t>
                  </m:r>
                  <m:r>
                    <w:rPr>
                      <w:rFonts w:ascii="Cambria Math" w:hAnsi="Times New Roman" w:cs="Times New Roman"/>
                      <w:sz w:val="24"/>
                      <w:szCs w:val="24"/>
                    </w:rPr>
                    <m:t>1</m:t>
                  </m:r>
                </m:sup>
                <m:e>
                  <m:r>
                    <w:rPr>
                      <w:rFonts w:ascii="Cambria Math" w:hAnsi="Cambria Math" w:cs="Times New Roman"/>
                      <w:sz w:val="24"/>
                      <w:szCs w:val="24"/>
                    </w:rPr>
                    <m:t>r</m:t>
                  </m:r>
                  <m:d>
                    <m:dPr>
                      <m:ctrlPr>
                        <w:rPr>
                          <w:rFonts w:ascii="Cambria Math" w:hAnsi="Times New Roman" w:cs="Times New Roman"/>
                          <w:i/>
                          <w:sz w:val="24"/>
                          <w:szCs w:val="24"/>
                        </w:rPr>
                      </m:ctrlPr>
                    </m:dPr>
                    <m:e>
                      <m:r>
                        <w:rPr>
                          <w:rFonts w:ascii="Cambria Math" w:hAnsi="Cambria Math" w:cs="Times New Roman"/>
                          <w:sz w:val="24"/>
                          <w:szCs w:val="24"/>
                        </w:rPr>
                        <m:t>m</m:t>
                      </m:r>
                      <m:r>
                        <w:rPr>
                          <w:rFonts w:ascii="Cambria Math" w:hAnsi="Times New Roman" w:cs="Times New Roman"/>
                          <w:sz w:val="24"/>
                          <w:szCs w:val="24"/>
                        </w:rPr>
                        <m:t>,</m:t>
                      </m:r>
                      <m:r>
                        <w:rPr>
                          <w:rFonts w:ascii="Cambria Math" w:hAnsi="Cambria Math" w:cs="Times New Roman"/>
                          <w:sz w:val="24"/>
                          <w:szCs w:val="24"/>
                        </w:rPr>
                        <m:t>n</m:t>
                      </m:r>
                      <m:r>
                        <w:rPr>
                          <w:rFonts w:ascii="Cambria Math" w:hAnsi="Times New Roman" w:cs="Times New Roman"/>
                          <w:sz w:val="24"/>
                          <w:szCs w:val="24"/>
                        </w:rPr>
                        <m:t>;</m:t>
                      </m:r>
                      <m:sSup>
                        <m:sSupPr>
                          <m:ctrlPr>
                            <w:rPr>
                              <w:rFonts w:ascii="Cambria Math" w:hAnsi="Times New Roman" w:cs="Times New Roman"/>
                              <w:i/>
                              <w:sz w:val="24"/>
                              <w:szCs w:val="24"/>
                            </w:rPr>
                          </m:ctrlPr>
                        </m:sSupPr>
                        <m:e>
                          <m:r>
                            <w:rPr>
                              <w:rFonts w:ascii="Cambria Math" w:hAnsi="Cambria Math" w:cs="Times New Roman"/>
                              <w:sz w:val="24"/>
                              <w:szCs w:val="24"/>
                            </w:rPr>
                            <m:t>m</m:t>
                          </m:r>
                        </m:e>
                        <m:sup>
                          <m:r>
                            <w:rPr>
                              <w:rFonts w:ascii="Cambria Math" w:hAnsi="Times New Roman" w:cs="Times New Roman"/>
                              <w:sz w:val="24"/>
                              <w:szCs w:val="24"/>
                            </w:rPr>
                            <m:t>'</m:t>
                          </m:r>
                        </m:sup>
                      </m:sSup>
                      <m:r>
                        <w:rPr>
                          <w:rFonts w:ascii="Cambria Math" w:hAnsi="Times New Roman" w:cs="Times New Roman"/>
                          <w:sz w:val="24"/>
                          <w:szCs w:val="24"/>
                        </w:rPr>
                        <m:t>,</m:t>
                      </m:r>
                      <m:sSup>
                        <m:sSupPr>
                          <m:ctrlPr>
                            <w:rPr>
                              <w:rFonts w:ascii="Cambria Math" w:hAnsi="Times New Roman" w:cs="Times New Roman"/>
                              <w:i/>
                              <w:sz w:val="24"/>
                              <w:szCs w:val="24"/>
                            </w:rPr>
                          </m:ctrlPr>
                        </m:sSupPr>
                        <m:e>
                          <m:r>
                            <w:rPr>
                              <w:rFonts w:ascii="Cambria Math" w:hAnsi="Cambria Math" w:cs="Times New Roman"/>
                              <w:sz w:val="24"/>
                              <w:szCs w:val="24"/>
                            </w:rPr>
                            <m:t>n</m:t>
                          </m:r>
                        </m:e>
                        <m:sup>
                          <m:r>
                            <w:rPr>
                              <w:rFonts w:ascii="Cambria Math" w:hAnsi="Times New Roman" w:cs="Times New Roman"/>
                              <w:sz w:val="24"/>
                              <w:szCs w:val="24"/>
                            </w:rPr>
                            <m:t>'</m:t>
                          </m:r>
                        </m:sup>
                      </m:sSup>
                    </m:e>
                  </m:d>
                  <m:sSub>
                    <m:sSubPr>
                      <m:ctrlPr>
                        <w:rPr>
                          <w:rFonts w:ascii="Cambria Math" w:hAnsi="Times New Roman" w:cs="Times New Roman"/>
                          <w:i/>
                          <w:sz w:val="24"/>
                          <w:szCs w:val="24"/>
                        </w:rPr>
                      </m:ctrlPr>
                    </m:sSubPr>
                    <m:e>
                      <m:r>
                        <w:rPr>
                          <w:rFonts w:ascii="Cambria Math" w:hAnsi="Cambria Math" w:cs="Times New Roman"/>
                          <w:sz w:val="24"/>
                          <w:szCs w:val="24"/>
                        </w:rPr>
                        <m:t>ϕ</m:t>
                      </m:r>
                    </m:e>
                    <m:sub>
                      <m:r>
                        <w:rPr>
                          <w:rFonts w:ascii="Cambria Math" w:hAnsi="Cambria Math" w:cs="Times New Roman"/>
                          <w:sz w:val="24"/>
                          <w:szCs w:val="24"/>
                        </w:rPr>
                        <m:t>k</m:t>
                      </m:r>
                      <m:r>
                        <w:rPr>
                          <w:rFonts w:ascii="Cambria Math" w:hAnsi="Times New Roman" w:cs="Times New Roman"/>
                          <w:sz w:val="24"/>
                          <w:szCs w:val="24"/>
                        </w:rPr>
                        <m:t>,</m:t>
                      </m:r>
                      <m:r>
                        <w:rPr>
                          <w:rFonts w:ascii="Cambria Math" w:hAnsi="Cambria Math" w:cs="Times New Roman"/>
                          <w:sz w:val="24"/>
                          <w:szCs w:val="24"/>
                        </w:rPr>
                        <m:t>j</m:t>
                      </m:r>
                    </m:sub>
                  </m:sSub>
                </m:e>
              </m:nary>
            </m:e>
          </m:nary>
          <m:r>
            <w:rPr>
              <w:rFonts w:ascii="Cambria Math" w:hAnsi="Times New Roman" w:cs="Times New Roman"/>
              <w:sz w:val="24"/>
              <w:szCs w:val="24"/>
            </w:rPr>
            <m:t>=</m:t>
          </m:r>
          <m:sSub>
            <m:sSubPr>
              <m:ctrlPr>
                <w:rPr>
                  <w:rFonts w:ascii="Cambria Math" w:hAnsi="Times New Roman"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k</m:t>
              </m:r>
              <m:r>
                <w:rPr>
                  <w:rFonts w:ascii="Cambria Math" w:hAnsi="Times New Roman" w:cs="Times New Roman"/>
                  <w:sz w:val="24"/>
                  <w:szCs w:val="24"/>
                </w:rPr>
                <m:t>,</m:t>
              </m:r>
              <m:r>
                <w:rPr>
                  <w:rFonts w:ascii="Cambria Math" w:hAnsi="Cambria Math" w:cs="Times New Roman"/>
                  <w:sz w:val="24"/>
                  <w:szCs w:val="24"/>
                </w:rPr>
                <m:t>j</m:t>
              </m:r>
            </m:sub>
          </m:sSub>
          <m:sSub>
            <m:sSubPr>
              <m:ctrlPr>
                <w:rPr>
                  <w:rFonts w:ascii="Cambria Math" w:hAnsi="Times New Roman" w:cs="Times New Roman"/>
                  <w:i/>
                  <w:sz w:val="24"/>
                  <w:szCs w:val="24"/>
                </w:rPr>
              </m:ctrlPr>
            </m:sSubPr>
            <m:e>
              <m:r>
                <w:rPr>
                  <w:rFonts w:ascii="Cambria Math" w:hAnsi="Cambria Math" w:cs="Times New Roman"/>
                  <w:sz w:val="24"/>
                  <w:szCs w:val="24"/>
                </w:rPr>
                <m:t>ϕ</m:t>
              </m:r>
            </m:e>
            <m:sub>
              <m:r>
                <w:rPr>
                  <w:rFonts w:ascii="Cambria Math" w:hAnsi="Cambria Math" w:cs="Times New Roman"/>
                  <w:sz w:val="24"/>
                  <w:szCs w:val="24"/>
                </w:rPr>
                <m:t>k</m:t>
              </m:r>
              <m:r>
                <w:rPr>
                  <w:rFonts w:ascii="Cambria Math" w:hAnsi="Times New Roman" w:cs="Times New Roman"/>
                  <w:sz w:val="24"/>
                  <w:szCs w:val="24"/>
                </w:rPr>
                <m:t>,</m:t>
              </m:r>
              <m:r>
                <w:rPr>
                  <w:rFonts w:ascii="Cambria Math" w:hAnsi="Cambria Math" w:cs="Times New Roman"/>
                  <w:sz w:val="24"/>
                  <w:szCs w:val="24"/>
                </w:rPr>
                <m:t>j</m:t>
              </m:r>
            </m:sub>
          </m:sSub>
        </m:oMath>
      </m:oMathPara>
    </w:p>
    <w:p w:rsidR="00D47F83" w:rsidRPr="00822566" w:rsidRDefault="00D47F83" w:rsidP="00D47F83">
      <w:pPr>
        <w:rPr>
          <w:rFonts w:ascii="Times New Roman" w:hAnsi="Times New Roman" w:cs="Times New Roman"/>
          <w:sz w:val="24"/>
          <w:szCs w:val="24"/>
        </w:rPr>
      </w:pPr>
      <w:r w:rsidRPr="00822566">
        <w:rPr>
          <w:rFonts w:ascii="Times New Roman" w:hAnsi="Times New Roman" w:cs="Times New Roman"/>
          <w:sz w:val="24"/>
          <w:szCs w:val="24"/>
        </w:rPr>
        <w:lastRenderedPageBreak/>
        <w:t xml:space="preserve">Theo kí pháp ma trận ta có: </w:t>
      </w:r>
      <m:oMath>
        <m:r>
          <w:rPr>
            <w:rFonts w:ascii="Cambria Math" w:hAnsi="Cambria Math" w:cs="Times New Roman"/>
            <w:sz w:val="24"/>
            <w:szCs w:val="24"/>
          </w:rPr>
          <m:t>R</m:t>
        </m:r>
        <m:sSub>
          <m:sSubPr>
            <m:ctrlPr>
              <w:rPr>
                <w:rFonts w:ascii="Cambria Math" w:hAnsi="Times New Roman" w:cs="Times New Roman"/>
                <w:i/>
                <w:sz w:val="24"/>
                <w:szCs w:val="24"/>
              </w:rPr>
            </m:ctrlPr>
          </m:sSubPr>
          <m:e>
            <m:r>
              <w:rPr>
                <w:rFonts w:ascii="Cambria Math" w:hAnsi="Cambria Math" w:cs="Times New Roman"/>
                <w:sz w:val="24"/>
                <w:szCs w:val="24"/>
              </w:rPr>
              <m:t>ψ</m:t>
            </m:r>
          </m:e>
          <m:sub>
            <m:r>
              <w:rPr>
                <w:rFonts w:ascii="Cambria Math" w:hAnsi="Cambria Math" w:cs="Times New Roman"/>
                <w:sz w:val="24"/>
                <w:szCs w:val="24"/>
              </w:rPr>
              <m:t>i</m:t>
            </m:r>
          </m:sub>
        </m:sSub>
        <m:r>
          <w:rPr>
            <w:rFonts w:ascii="Cambria Math" w:hAnsi="Times New Roman" w:cs="Times New Roman"/>
            <w:sz w:val="24"/>
            <w:szCs w:val="24"/>
          </w:rPr>
          <m:t>=</m:t>
        </m:r>
        <m:sSub>
          <m:sSubPr>
            <m:ctrlPr>
              <w:rPr>
                <w:rFonts w:ascii="Cambria Math" w:hAnsi="Times New Roman"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i</m:t>
            </m:r>
          </m:sub>
        </m:sSub>
        <m:sSub>
          <m:sSubPr>
            <m:ctrlPr>
              <w:rPr>
                <w:rFonts w:ascii="Cambria Math" w:hAnsi="Times New Roman" w:cs="Times New Roman"/>
                <w:i/>
                <w:sz w:val="24"/>
                <w:szCs w:val="24"/>
              </w:rPr>
            </m:ctrlPr>
          </m:sSubPr>
          <m:e>
            <m:r>
              <w:rPr>
                <w:rFonts w:ascii="Cambria Math" w:hAnsi="Cambria Math" w:cs="Times New Roman"/>
                <w:sz w:val="24"/>
                <w:szCs w:val="24"/>
              </w:rPr>
              <m:t>ϕ</m:t>
            </m:r>
          </m:e>
          <m:sub>
            <m:r>
              <w:rPr>
                <w:rFonts w:ascii="Cambria Math" w:hAnsi="Cambria Math" w:cs="Times New Roman"/>
                <w:sz w:val="24"/>
                <w:szCs w:val="24"/>
              </w:rPr>
              <m:t>i</m:t>
            </m:r>
          </m:sub>
        </m:sSub>
        <m:r>
          <w:rPr>
            <w:rFonts w:ascii="Cambria Math" w:hAnsi="Times New Roman" w:cs="Times New Roman"/>
            <w:sz w:val="24"/>
            <w:szCs w:val="24"/>
          </w:rPr>
          <m:t xml:space="preserve">                   </m:t>
        </m:r>
        <m:r>
          <w:rPr>
            <w:rFonts w:ascii="Cambria Math" w:hAnsi="Cambria Math" w:cs="Times New Roman"/>
            <w:sz w:val="24"/>
            <w:szCs w:val="24"/>
          </w:rPr>
          <m:t>i</m:t>
        </m:r>
        <m:r>
          <w:rPr>
            <w:rFonts w:ascii="Cambria Math" w:hAnsi="Times New Roman" w:cs="Times New Roman"/>
            <w:sz w:val="24"/>
            <w:szCs w:val="24"/>
          </w:rPr>
          <m:t>=0,1,</m:t>
        </m:r>
        <m:r>
          <w:rPr>
            <w:rFonts w:ascii="Cambria Math" w:hAnsi="Times New Roman" w:cs="Times New Roman"/>
            <w:sz w:val="24"/>
            <w:szCs w:val="24"/>
          </w:rPr>
          <m:t>…</m:t>
        </m:r>
        <m:r>
          <w:rPr>
            <w:rFonts w:ascii="Cambria Math" w:hAnsi="Times New Roman" w:cs="Times New Roman"/>
            <w:sz w:val="24"/>
            <w:szCs w:val="24"/>
          </w:rPr>
          <m:t>,</m:t>
        </m:r>
        <m:sSup>
          <m:sSupPr>
            <m:ctrlPr>
              <w:rPr>
                <w:rFonts w:ascii="Cambria Math" w:hAnsi="Times New Roman" w:cs="Times New Roman"/>
                <w:i/>
                <w:sz w:val="24"/>
                <w:szCs w:val="24"/>
              </w:rPr>
            </m:ctrlPr>
          </m:sSupPr>
          <m:e>
            <m:r>
              <w:rPr>
                <w:rFonts w:ascii="Cambria Math" w:hAnsi="Cambria Math" w:cs="Times New Roman"/>
                <w:sz w:val="24"/>
                <w:szCs w:val="24"/>
              </w:rPr>
              <m:t>N</m:t>
            </m:r>
          </m:e>
          <m:sup>
            <m:r>
              <w:rPr>
                <w:rFonts w:ascii="Cambria Math" w:hAnsi="Times New Roman" w:cs="Times New Roman"/>
                <w:sz w:val="24"/>
                <w:szCs w:val="24"/>
              </w:rPr>
              <m:t>2</m:t>
            </m:r>
          </m:sup>
        </m:sSup>
        <m:r>
          <w:rPr>
            <w:rFonts w:ascii="Cambria Math" w:hAnsi="Cambria Math" w:cs="Times New Roman"/>
            <w:sz w:val="24"/>
            <w:szCs w:val="24"/>
          </w:rPr>
          <m:t>-</m:t>
        </m:r>
        <m:r>
          <w:rPr>
            <w:rFonts w:ascii="Cambria Math" w:hAnsi="Times New Roman" w:cs="Times New Roman"/>
            <w:sz w:val="24"/>
            <w:szCs w:val="24"/>
          </w:rPr>
          <m:t>1</m:t>
        </m:r>
      </m:oMath>
    </w:p>
    <w:p w:rsidR="00D47F83" w:rsidRPr="00822566" w:rsidRDefault="00D47F83" w:rsidP="00D47F83">
      <w:pPr>
        <w:rPr>
          <w:rFonts w:ascii="Times New Roman" w:hAnsi="Times New Roman" w:cs="Times New Roman"/>
          <w:sz w:val="24"/>
          <w:szCs w:val="24"/>
        </w:rPr>
      </w:pPr>
      <w:r w:rsidRPr="00822566">
        <w:rPr>
          <w:rFonts w:ascii="Times New Roman" w:hAnsi="Times New Roman" w:cs="Times New Roman"/>
          <w:sz w:val="24"/>
          <w:szCs w:val="24"/>
        </w:rPr>
        <w:t xml:space="preserve">Với </w:t>
      </w:r>
      <m:oMath>
        <m:sSub>
          <m:sSubPr>
            <m:ctrlPr>
              <w:rPr>
                <w:rFonts w:ascii="Cambria Math" w:hAnsi="Times New Roman" w:cs="Times New Roman"/>
                <w:i/>
                <w:sz w:val="24"/>
                <w:szCs w:val="24"/>
              </w:rPr>
            </m:ctrlPr>
          </m:sSubPr>
          <m:e>
            <m:r>
              <w:rPr>
                <w:rFonts w:ascii="Cambria Math" w:hAnsi="Cambria Math" w:cs="Times New Roman"/>
                <w:sz w:val="24"/>
                <w:szCs w:val="24"/>
              </w:rPr>
              <m:t>ϕ</m:t>
            </m:r>
          </m:e>
          <m:sub>
            <m:r>
              <w:rPr>
                <w:rFonts w:ascii="Cambria Math" w:hAnsi="Cambria Math" w:cs="Times New Roman"/>
                <w:sz w:val="24"/>
                <w:szCs w:val="24"/>
              </w:rPr>
              <m:t>i</m:t>
            </m:r>
          </m:sub>
        </m:sSub>
      </m:oMath>
      <w:r w:rsidRPr="00822566">
        <w:rPr>
          <w:rFonts w:ascii="Times New Roman" w:hAnsi="Times New Roman" w:cs="Times New Roman"/>
          <w:sz w:val="24"/>
          <w:szCs w:val="24"/>
        </w:rPr>
        <w:t xml:space="preserve"> là véctơ </w:t>
      </w:r>
      <m:oMath>
        <m:sSup>
          <m:sSupPr>
            <m:ctrlPr>
              <w:rPr>
                <w:rFonts w:ascii="Cambria Math" w:hAnsi="Times New Roman" w:cs="Times New Roman"/>
                <w:i/>
                <w:sz w:val="24"/>
                <w:szCs w:val="24"/>
              </w:rPr>
            </m:ctrlPr>
          </m:sSupPr>
          <m:e>
            <m:r>
              <w:rPr>
                <w:rFonts w:ascii="Cambria Math" w:hAnsi="Cambria Math" w:cs="Times New Roman"/>
                <w:sz w:val="24"/>
                <w:szCs w:val="24"/>
              </w:rPr>
              <m:t>N</m:t>
            </m:r>
          </m:e>
          <m:sup>
            <m:r>
              <w:rPr>
                <w:rFonts w:ascii="Cambria Math" w:hAnsi="Times New Roman" w:cs="Times New Roman"/>
                <w:sz w:val="24"/>
                <w:szCs w:val="24"/>
              </w:rPr>
              <m:t>2</m:t>
            </m:r>
          </m:sup>
        </m:sSup>
      </m:oMath>
      <w:r w:rsidRPr="00822566">
        <w:rPr>
          <w:rFonts w:ascii="Times New Roman" w:hAnsi="Times New Roman" w:cs="Times New Roman"/>
          <w:sz w:val="24"/>
          <w:szCs w:val="24"/>
        </w:rPr>
        <w:t xml:space="preserve">x1 biểu diễn của </w:t>
      </w:r>
      <m:oMath>
        <m:sSub>
          <m:sSubPr>
            <m:ctrlPr>
              <w:rPr>
                <w:rFonts w:ascii="Cambria Math" w:hAnsi="Times New Roman" w:cs="Times New Roman"/>
                <w:i/>
                <w:sz w:val="24"/>
                <w:szCs w:val="24"/>
              </w:rPr>
            </m:ctrlPr>
          </m:sSubPr>
          <m:e>
            <m:r>
              <w:rPr>
                <w:rFonts w:ascii="Cambria Math" w:hAnsi="Cambria Math" w:cs="Times New Roman"/>
                <w:sz w:val="24"/>
                <w:szCs w:val="24"/>
              </w:rPr>
              <m:t>ψ</m:t>
            </m:r>
          </m:e>
          <m:sub>
            <m:r>
              <w:rPr>
                <w:rFonts w:ascii="Cambria Math" w:hAnsi="Cambria Math" w:cs="Times New Roman"/>
                <w:sz w:val="24"/>
                <w:szCs w:val="24"/>
              </w:rPr>
              <m:t>k</m:t>
            </m:r>
            <m:r>
              <w:rPr>
                <w:rFonts w:ascii="Cambria Math" w:hAnsi="Times New Roman" w:cs="Times New Roman"/>
                <w:sz w:val="24"/>
                <w:szCs w:val="24"/>
              </w:rPr>
              <m:t>,</m:t>
            </m:r>
            <m:r>
              <w:rPr>
                <w:rFonts w:ascii="Cambria Math" w:hAnsi="Cambria Math" w:cs="Times New Roman"/>
                <w:sz w:val="24"/>
                <w:szCs w:val="24"/>
              </w:rPr>
              <m:t>j</m:t>
            </m:r>
          </m:sub>
        </m:sSub>
      </m:oMath>
      <w:r w:rsidRPr="00822566">
        <w:rPr>
          <w:rFonts w:ascii="Times New Roman" w:hAnsi="Times New Roman" w:cs="Times New Roman"/>
          <w:sz w:val="24"/>
          <w:szCs w:val="24"/>
        </w:rPr>
        <w:t xml:space="preserve"> và </w:t>
      </w:r>
      <m:oMath>
        <m:r>
          <w:rPr>
            <w:rFonts w:ascii="Cambria Math" w:hAnsi="Cambria Math" w:cs="Times New Roman"/>
            <w:sz w:val="24"/>
            <w:szCs w:val="24"/>
          </w:rPr>
          <m:t>R</m:t>
        </m:r>
      </m:oMath>
      <w:r w:rsidRPr="00822566">
        <w:rPr>
          <w:rFonts w:ascii="Times New Roman" w:hAnsi="Times New Roman" w:cs="Times New Roman"/>
          <w:sz w:val="24"/>
          <w:szCs w:val="24"/>
        </w:rPr>
        <w:t xml:space="preserve"> là ma trận </w:t>
      </w:r>
      <m:oMath>
        <m:sSup>
          <m:sSupPr>
            <m:ctrlPr>
              <w:rPr>
                <w:rFonts w:ascii="Cambria Math" w:hAnsi="Times New Roman" w:cs="Times New Roman"/>
                <w:i/>
                <w:sz w:val="24"/>
                <w:szCs w:val="24"/>
              </w:rPr>
            </m:ctrlPr>
          </m:sSupPr>
          <m:e>
            <m:r>
              <w:rPr>
                <w:rFonts w:ascii="Cambria Math" w:hAnsi="Cambria Math" w:cs="Times New Roman"/>
                <w:sz w:val="24"/>
                <w:szCs w:val="24"/>
              </w:rPr>
              <m:t>N</m:t>
            </m:r>
          </m:e>
          <m:sup>
            <m:r>
              <w:rPr>
                <w:rFonts w:ascii="Cambria Math" w:hAnsi="Times New Roman" w:cs="Times New Roman"/>
                <w:sz w:val="24"/>
                <w:szCs w:val="24"/>
              </w:rPr>
              <m:t>2</m:t>
            </m:r>
          </m:sup>
        </m:sSup>
      </m:oMath>
      <w:r w:rsidRPr="00822566">
        <w:rPr>
          <w:rFonts w:ascii="Times New Roman" w:hAnsi="Times New Roman" w:cs="Times New Roman"/>
          <w:sz w:val="24"/>
          <w:szCs w:val="24"/>
        </w:rPr>
        <w:t xml:space="preserve"> X</w:t>
      </w:r>
      <m:oMath>
        <m:r>
          <w:rPr>
            <w:rFonts w:ascii="Cambria Math" w:hAnsi="Times New Roman" w:cs="Times New Roman"/>
            <w:sz w:val="24"/>
            <w:szCs w:val="24"/>
          </w:rPr>
          <m:t xml:space="preserve"> </m:t>
        </m:r>
        <m:sSup>
          <m:sSupPr>
            <m:ctrlPr>
              <w:rPr>
                <w:rFonts w:ascii="Cambria Math" w:hAnsi="Times New Roman" w:cs="Times New Roman"/>
                <w:i/>
                <w:sz w:val="24"/>
                <w:szCs w:val="24"/>
              </w:rPr>
            </m:ctrlPr>
          </m:sSupPr>
          <m:e>
            <m:r>
              <w:rPr>
                <w:rFonts w:ascii="Cambria Math" w:hAnsi="Cambria Math" w:cs="Times New Roman"/>
                <w:sz w:val="24"/>
                <w:szCs w:val="24"/>
              </w:rPr>
              <m:t>N</m:t>
            </m:r>
          </m:e>
          <m:sup>
            <m:r>
              <w:rPr>
                <w:rFonts w:ascii="Cambria Math" w:hAnsi="Times New Roman" w:cs="Times New Roman"/>
                <w:sz w:val="24"/>
                <w:szCs w:val="24"/>
              </w:rPr>
              <m:t>2</m:t>
            </m:r>
          </m:sup>
        </m:sSup>
      </m:oMath>
      <w:r w:rsidRPr="00822566">
        <w:rPr>
          <w:rFonts w:ascii="Times New Roman" w:hAnsi="Times New Roman" w:cs="Times New Roman"/>
          <w:sz w:val="24"/>
          <w:szCs w:val="24"/>
        </w:rPr>
        <w:t xml:space="preserve">  ánh xạ vào véctơ </w:t>
      </w:r>
      <m:oMath>
        <m:r>
          <w:rPr>
            <w:rFonts w:ascii="Cambria Math" w:hAnsi="Cambria Math" w:cs="Times New Roman"/>
            <w:sz w:val="24"/>
            <w:szCs w:val="24"/>
          </w:rPr>
          <m:t>u</m:t>
        </m:r>
      </m:oMath>
      <w:r w:rsidRPr="00822566">
        <w:rPr>
          <w:rFonts w:ascii="Times New Roman" w:hAnsi="Times New Roman" w:cs="Times New Roman"/>
          <w:sz w:val="24"/>
          <w:szCs w:val="24"/>
        </w:rPr>
        <w:t xml:space="preserve">, </w:t>
      </w:r>
      <m:oMath>
        <m:r>
          <w:rPr>
            <w:rFonts w:ascii="Cambria Math" w:hAnsi="Cambria Math" w:cs="Times New Roman"/>
            <w:sz w:val="24"/>
            <w:szCs w:val="24"/>
          </w:rPr>
          <m:t>R</m:t>
        </m:r>
        <m:r>
          <w:rPr>
            <w:rFonts w:ascii="Cambria Math" w:hAnsi="Times New Roman" w:cs="Times New Roman"/>
            <w:sz w:val="24"/>
            <w:szCs w:val="24"/>
          </w:rPr>
          <m:t>=</m:t>
        </m:r>
        <m:r>
          <w:rPr>
            <w:rFonts w:ascii="Cambria Math" w:hAnsi="Cambria Math" w:cs="Times New Roman"/>
            <w:sz w:val="24"/>
            <w:szCs w:val="24"/>
          </w:rPr>
          <m:t>E</m:t>
        </m:r>
        <m:d>
          <m:dPr>
            <m:begChr m:val="["/>
            <m:endChr m:val="]"/>
            <m:ctrlPr>
              <w:rPr>
                <w:rFonts w:ascii="Cambria Math" w:hAnsi="Times New Roman" w:cs="Times New Roman"/>
                <w:i/>
                <w:sz w:val="24"/>
                <w:szCs w:val="24"/>
              </w:rPr>
            </m:ctrlPr>
          </m:dPr>
          <m:e>
            <m:r>
              <w:rPr>
                <w:rFonts w:ascii="Cambria Math" w:hAnsi="Cambria Math" w:cs="Times New Roman"/>
                <w:sz w:val="24"/>
                <w:szCs w:val="24"/>
              </w:rPr>
              <m:t>u</m:t>
            </m:r>
            <m:r>
              <w:rPr>
                <w:rFonts w:ascii="Cambria Math" w:hAnsi="Times New Roman" w:cs="Times New Roman"/>
                <w:sz w:val="24"/>
                <w:szCs w:val="24"/>
              </w:rPr>
              <m:t>,</m:t>
            </m:r>
            <m:r>
              <w:rPr>
                <w:rFonts w:ascii="Cambria Math" w:hAnsi="Cambria Math" w:cs="Times New Roman"/>
                <w:sz w:val="24"/>
                <w:szCs w:val="24"/>
              </w:rPr>
              <m:t>u</m:t>
            </m:r>
          </m:e>
        </m:d>
      </m:oMath>
      <w:r w:rsidRPr="00822566">
        <w:rPr>
          <w:rFonts w:ascii="Times New Roman" w:hAnsi="Times New Roman" w:cs="Times New Roman"/>
          <w:sz w:val="24"/>
          <w:szCs w:val="24"/>
        </w:rPr>
        <w:t xml:space="preserve"> .</w:t>
      </w:r>
    </w:p>
    <w:p w:rsidR="00D47F83" w:rsidRPr="00822566" w:rsidRDefault="00D47F83" w:rsidP="00D47F83">
      <w:pPr>
        <w:rPr>
          <w:rFonts w:ascii="Times New Roman" w:hAnsi="Times New Roman" w:cs="Times New Roman"/>
          <w:sz w:val="24"/>
          <w:szCs w:val="24"/>
        </w:rPr>
      </w:pPr>
      <w:r w:rsidRPr="00822566">
        <w:rPr>
          <w:rFonts w:ascii="Times New Roman" w:hAnsi="Times New Roman" w:cs="Times New Roman"/>
          <w:sz w:val="24"/>
          <w:szCs w:val="24"/>
        </w:rPr>
        <w:t xml:space="preserve">Nếu </w:t>
      </w:r>
      <m:oMath>
        <m:r>
          <w:rPr>
            <w:rFonts w:ascii="Cambria Math" w:hAnsi="Cambria Math" w:cs="Times New Roman"/>
            <w:sz w:val="24"/>
            <w:szCs w:val="24"/>
          </w:rPr>
          <m:t>R</m:t>
        </m:r>
      </m:oMath>
      <w:r w:rsidRPr="00822566">
        <w:rPr>
          <w:rFonts w:ascii="Times New Roman" w:hAnsi="Times New Roman" w:cs="Times New Roman"/>
          <w:sz w:val="24"/>
          <w:szCs w:val="24"/>
        </w:rPr>
        <w:t xml:space="preserve"> là tách được thì ma trận </w:t>
      </w:r>
      <m:oMath>
        <m:r>
          <w:rPr>
            <w:rFonts w:ascii="Cambria Math" w:hAnsi="Cambria Math" w:cs="Times New Roman"/>
            <w:sz w:val="24"/>
            <w:szCs w:val="24"/>
          </w:rPr>
          <m:t>ψ</m:t>
        </m:r>
        <m:r>
          <w:rPr>
            <w:rFonts w:ascii="Cambria Math" w:hAnsi="Times New Roman" w:cs="Times New Roman"/>
            <w:sz w:val="24"/>
            <w:szCs w:val="24"/>
          </w:rPr>
          <m:t xml:space="preserve"> </m:t>
        </m:r>
        <m:sSup>
          <m:sSupPr>
            <m:ctrlPr>
              <w:rPr>
                <w:rFonts w:ascii="Cambria Math" w:hAnsi="Times New Roman" w:cs="Times New Roman"/>
                <w:i/>
                <w:sz w:val="24"/>
                <w:szCs w:val="24"/>
              </w:rPr>
            </m:ctrlPr>
          </m:sSupPr>
          <m:e>
            <m:r>
              <w:rPr>
                <w:rFonts w:ascii="Cambria Math" w:hAnsi="Times New Roman" w:cs="Times New Roman"/>
                <w:sz w:val="24"/>
                <w:szCs w:val="24"/>
              </w:rPr>
              <m:t xml:space="preserve"> </m:t>
            </m:r>
            <m:r>
              <w:rPr>
                <w:rFonts w:ascii="Cambria Math" w:hAnsi="Cambria Math" w:cs="Times New Roman"/>
                <w:sz w:val="24"/>
                <w:szCs w:val="24"/>
              </w:rPr>
              <m:t>N</m:t>
            </m:r>
          </m:e>
          <m:sup>
            <m:r>
              <w:rPr>
                <w:rFonts w:ascii="Cambria Math" w:hAnsi="Times New Roman" w:cs="Times New Roman"/>
                <w:sz w:val="24"/>
                <w:szCs w:val="24"/>
              </w:rPr>
              <m:t>2</m:t>
            </m:r>
          </m:sup>
        </m:sSup>
      </m:oMath>
      <w:r w:rsidRPr="00822566">
        <w:rPr>
          <w:rFonts w:ascii="Times New Roman" w:hAnsi="Times New Roman" w:cs="Times New Roman"/>
          <w:sz w:val="24"/>
          <w:szCs w:val="24"/>
        </w:rPr>
        <w:t>X</w:t>
      </w:r>
      <m:oMath>
        <m:sSup>
          <m:sSupPr>
            <m:ctrlPr>
              <w:rPr>
                <w:rFonts w:ascii="Cambria Math" w:hAnsi="Times New Roman" w:cs="Times New Roman"/>
                <w:i/>
                <w:sz w:val="24"/>
                <w:szCs w:val="24"/>
              </w:rPr>
            </m:ctrlPr>
          </m:sSupPr>
          <m:e>
            <m:r>
              <w:rPr>
                <w:rFonts w:ascii="Cambria Math" w:hAnsi="Times New Roman" w:cs="Times New Roman"/>
                <w:sz w:val="24"/>
                <w:szCs w:val="24"/>
              </w:rPr>
              <m:t xml:space="preserve"> </m:t>
            </m:r>
            <m:r>
              <w:rPr>
                <w:rFonts w:ascii="Cambria Math" w:hAnsi="Cambria Math" w:cs="Times New Roman"/>
                <w:sz w:val="24"/>
                <w:szCs w:val="24"/>
              </w:rPr>
              <m:t>N</m:t>
            </m:r>
          </m:e>
          <m:sup>
            <m:r>
              <w:rPr>
                <w:rFonts w:ascii="Cambria Math" w:hAnsi="Times New Roman" w:cs="Times New Roman"/>
                <w:sz w:val="24"/>
                <w:szCs w:val="24"/>
              </w:rPr>
              <m:t>2</m:t>
            </m:r>
          </m:sup>
        </m:sSup>
      </m:oMath>
      <w:r w:rsidRPr="00822566">
        <w:rPr>
          <w:rFonts w:ascii="Times New Roman" w:hAnsi="Times New Roman" w:cs="Times New Roman"/>
          <w:sz w:val="24"/>
          <w:szCs w:val="24"/>
        </w:rPr>
        <w:t xml:space="preserve"> mà các cột là </w:t>
      </w:r>
      <m:oMath>
        <m:r>
          <w:rPr>
            <w:rFonts w:ascii="Cambria Math" w:hAnsi="Cambria Math" w:cs="Times New Roman"/>
            <w:sz w:val="24"/>
            <w:szCs w:val="24"/>
          </w:rPr>
          <m:t>ψ</m:t>
        </m:r>
      </m:oMath>
      <w:r w:rsidRPr="00822566">
        <w:rPr>
          <w:rFonts w:ascii="Times New Roman" w:hAnsi="Times New Roman" w:cs="Times New Roman"/>
          <w:sz w:val="24"/>
          <w:szCs w:val="24"/>
        </w:rPr>
        <w:t>, sẽ tách được:</w:t>
      </w:r>
    </w:p>
    <w:p w:rsidR="00D47F83" w:rsidRPr="00822566" w:rsidRDefault="00E04CCF" w:rsidP="00D47F83">
      <w:pPr>
        <w:jc w:val="center"/>
        <w:rPr>
          <w:rFonts w:ascii="Times New Roman" w:hAnsi="Times New Roman" w:cs="Times New Roman"/>
          <w:i/>
          <w:sz w:val="24"/>
          <w:szCs w:val="24"/>
        </w:rPr>
      </w:pPr>
      <m:oMath>
        <m:sSub>
          <m:sSubPr>
            <m:ctrlPr>
              <w:rPr>
                <w:rFonts w:ascii="Cambria Math" w:hAnsi="Times New Roman" w:cs="Times New Roman"/>
                <w:i/>
                <w:sz w:val="24"/>
                <w:szCs w:val="24"/>
                <w:lang w:val="vi-VN"/>
              </w:rPr>
            </m:ctrlPr>
          </m:sSubPr>
          <m:e>
            <m:r>
              <w:rPr>
                <w:rFonts w:ascii="Cambria Math" w:hAnsi="Cambria Math" w:cs="Times New Roman"/>
                <w:sz w:val="24"/>
                <w:szCs w:val="24"/>
                <w:lang w:val="vi-VN"/>
              </w:rPr>
              <m:t>ϕ</m:t>
            </m:r>
          </m:e>
          <m:sub>
            <m:r>
              <w:rPr>
                <w:rFonts w:ascii="Cambria Math" w:hAnsi="Cambria Math" w:cs="Times New Roman"/>
                <w:sz w:val="24"/>
                <w:szCs w:val="24"/>
                <w:lang w:val="vi-VN"/>
              </w:rPr>
              <m:t>k</m:t>
            </m:r>
            <m:r>
              <w:rPr>
                <w:rFonts w:ascii="Cambria Math" w:hAnsi="Times New Roman" w:cs="Times New Roman"/>
                <w:sz w:val="24"/>
                <w:szCs w:val="24"/>
                <w:lang w:val="vi-VN"/>
              </w:rPr>
              <m:t>,</m:t>
            </m:r>
            <m:r>
              <w:rPr>
                <w:rFonts w:ascii="Cambria Math" w:hAnsi="Cambria Math" w:cs="Times New Roman"/>
                <w:sz w:val="24"/>
                <w:szCs w:val="24"/>
                <w:lang w:val="vi-VN"/>
              </w:rPr>
              <m:t>l</m:t>
            </m:r>
          </m:sub>
        </m:sSub>
        <m:d>
          <m:dPr>
            <m:ctrlPr>
              <w:rPr>
                <w:rFonts w:ascii="Cambria Math" w:hAnsi="Times New Roman" w:cs="Times New Roman"/>
                <w:i/>
                <w:sz w:val="24"/>
                <w:szCs w:val="24"/>
                <w:lang w:val="vi-VN"/>
              </w:rPr>
            </m:ctrlPr>
          </m:dPr>
          <m:e>
            <m:r>
              <w:rPr>
                <w:rFonts w:ascii="Cambria Math" w:hAnsi="Cambria Math" w:cs="Times New Roman"/>
                <w:sz w:val="24"/>
                <w:szCs w:val="24"/>
                <w:lang w:val="vi-VN"/>
              </w:rPr>
              <m:t>m</m:t>
            </m:r>
            <m:r>
              <w:rPr>
                <w:rFonts w:ascii="Cambria Math" w:hAnsi="Times New Roman" w:cs="Times New Roman"/>
                <w:sz w:val="24"/>
                <w:szCs w:val="24"/>
                <w:lang w:val="vi-VN"/>
              </w:rPr>
              <m:t>,</m:t>
            </m:r>
            <m:r>
              <w:rPr>
                <w:rFonts w:ascii="Cambria Math" w:hAnsi="Cambria Math" w:cs="Times New Roman"/>
                <w:sz w:val="24"/>
                <w:szCs w:val="24"/>
                <w:lang w:val="vi-VN"/>
              </w:rPr>
              <m:t>n</m:t>
            </m:r>
          </m:e>
        </m:d>
        <m:r>
          <w:rPr>
            <w:rFonts w:ascii="Cambria Math" w:hAnsi="Times New Roman" w:cs="Times New Roman"/>
            <w:sz w:val="24"/>
            <w:szCs w:val="24"/>
            <w:lang w:val="vi-VN"/>
          </w:rPr>
          <m:t>=</m:t>
        </m:r>
        <m:sSub>
          <m:sSubPr>
            <m:ctrlPr>
              <w:rPr>
                <w:rFonts w:ascii="Cambria Math" w:hAnsi="Times New Roman" w:cs="Times New Roman"/>
                <w:i/>
                <w:sz w:val="24"/>
                <w:szCs w:val="24"/>
                <w:lang w:val="vi-VN"/>
              </w:rPr>
            </m:ctrlPr>
          </m:sSubPr>
          <m:e>
            <m:r>
              <w:rPr>
                <w:rFonts w:ascii="Cambria Math" w:hAnsi="Cambria Math" w:cs="Times New Roman"/>
                <w:sz w:val="24"/>
                <w:szCs w:val="24"/>
                <w:lang w:val="vi-VN"/>
              </w:rPr>
              <m:t>ϕ</m:t>
            </m:r>
          </m:e>
          <m:sub>
            <m:r>
              <w:rPr>
                <w:rFonts w:ascii="Cambria Math" w:hAnsi="Times New Roman" w:cs="Times New Roman"/>
                <w:sz w:val="24"/>
                <w:szCs w:val="24"/>
                <w:lang w:val="vi-VN"/>
              </w:rPr>
              <m:t>1</m:t>
            </m:r>
          </m:sub>
        </m:sSub>
        <m:r>
          <w:rPr>
            <w:rFonts w:ascii="Cambria Math" w:hAnsi="Cambria Math" w:cs="Times New Roman"/>
            <w:sz w:val="24"/>
            <w:szCs w:val="24"/>
            <w:lang w:val="vi-VN"/>
          </w:rPr>
          <m:t>⊗</m:t>
        </m:r>
        <m:sSub>
          <m:sSubPr>
            <m:ctrlPr>
              <w:rPr>
                <w:rFonts w:ascii="Cambria Math" w:hAnsi="Times New Roman" w:cs="Times New Roman"/>
                <w:i/>
                <w:sz w:val="24"/>
                <w:szCs w:val="24"/>
                <w:lang w:val="vi-VN"/>
              </w:rPr>
            </m:ctrlPr>
          </m:sSubPr>
          <m:e>
            <m:r>
              <w:rPr>
                <w:rFonts w:ascii="Cambria Math" w:hAnsi="Cambria Math" w:cs="Times New Roman"/>
                <w:sz w:val="24"/>
                <w:szCs w:val="24"/>
                <w:lang w:val="vi-VN"/>
              </w:rPr>
              <m:t>ϕ</m:t>
            </m:r>
          </m:e>
          <m:sub>
            <m:r>
              <w:rPr>
                <w:rFonts w:ascii="Cambria Math" w:hAnsi="Times New Roman" w:cs="Times New Roman"/>
                <w:sz w:val="24"/>
                <w:szCs w:val="24"/>
                <w:lang w:val="vi-VN"/>
              </w:rPr>
              <m:t>2</m:t>
            </m:r>
          </m:sub>
        </m:sSub>
      </m:oMath>
      <w:r w:rsidR="00D47F83" w:rsidRPr="00822566">
        <w:rPr>
          <w:rFonts w:ascii="Times New Roman" w:hAnsi="Times New Roman" w:cs="Times New Roman"/>
          <w:i/>
          <w:sz w:val="24"/>
          <w:szCs w:val="24"/>
        </w:rPr>
        <w:t xml:space="preserve"> </w:t>
      </w:r>
      <w:r w:rsidR="00D47F83" w:rsidRPr="00822566">
        <w:rPr>
          <w:rFonts w:ascii="Times New Roman" w:hAnsi="Times New Roman" w:cs="Times New Roman"/>
          <w:sz w:val="24"/>
          <w:szCs w:val="24"/>
        </w:rPr>
        <w:t xml:space="preserve">  hay </w:t>
      </w:r>
      <m:oMath>
        <m:r>
          <w:rPr>
            <w:rFonts w:ascii="Cambria Math" w:hAnsi="Cambria Math" w:cs="Times New Roman"/>
            <w:sz w:val="24"/>
            <w:szCs w:val="24"/>
          </w:rPr>
          <m:t>R</m:t>
        </m:r>
        <m:r>
          <w:rPr>
            <w:rFonts w:ascii="Cambria Math" w:hAnsi="Times New Roman" w:cs="Times New Roman"/>
            <w:sz w:val="24"/>
            <w:szCs w:val="24"/>
          </w:rPr>
          <m:t>=</m:t>
        </m:r>
        <m:sSub>
          <m:sSubPr>
            <m:ctrlPr>
              <w:rPr>
                <w:rFonts w:ascii="Cambria Math" w:hAnsi="Times New Roman" w:cs="Times New Roman"/>
                <w:i/>
                <w:sz w:val="24"/>
                <w:szCs w:val="24"/>
              </w:rPr>
            </m:ctrlPr>
          </m:sSubPr>
          <m:e>
            <m:r>
              <w:rPr>
                <w:rFonts w:ascii="Cambria Math" w:hAnsi="Cambria Math" w:cs="Times New Roman"/>
                <w:sz w:val="24"/>
                <w:szCs w:val="24"/>
              </w:rPr>
              <m:t>R</m:t>
            </m:r>
          </m:e>
          <m:sub>
            <m:r>
              <w:rPr>
                <w:rFonts w:ascii="Cambria Math" w:hAnsi="Times New Roman" w:cs="Times New Roman"/>
                <w:sz w:val="24"/>
                <w:szCs w:val="24"/>
              </w:rPr>
              <m:t>1</m:t>
            </m:r>
          </m:sub>
        </m:sSub>
        <m:r>
          <w:rPr>
            <w:rFonts w:ascii="Cambria Math" w:hAnsi="Cambria Math" w:cs="Times New Roman"/>
            <w:sz w:val="24"/>
            <w:szCs w:val="24"/>
          </w:rPr>
          <m:t>⊗</m:t>
        </m:r>
        <m:sSub>
          <m:sSubPr>
            <m:ctrlPr>
              <w:rPr>
                <w:rFonts w:ascii="Cambria Math" w:hAnsi="Times New Roman" w:cs="Times New Roman"/>
                <w:i/>
                <w:sz w:val="24"/>
                <w:szCs w:val="24"/>
              </w:rPr>
            </m:ctrlPr>
          </m:sSubPr>
          <m:e>
            <m:r>
              <w:rPr>
                <w:rFonts w:ascii="Cambria Math" w:hAnsi="Cambria Math" w:cs="Times New Roman"/>
                <w:sz w:val="24"/>
                <w:szCs w:val="24"/>
              </w:rPr>
              <m:t>R</m:t>
            </m:r>
          </m:e>
          <m:sub>
            <m:r>
              <w:rPr>
                <w:rFonts w:ascii="Cambria Math" w:hAnsi="Times New Roman" w:cs="Times New Roman"/>
                <w:sz w:val="24"/>
                <w:szCs w:val="24"/>
              </w:rPr>
              <m:t>2</m:t>
            </m:r>
          </m:sub>
        </m:sSub>
      </m:oMath>
    </w:p>
    <w:p w:rsidR="00D47F83" w:rsidRPr="00822566" w:rsidRDefault="00D47F83" w:rsidP="00D47F83">
      <w:pPr>
        <w:rPr>
          <w:rFonts w:ascii="Times New Roman" w:hAnsi="Times New Roman" w:cs="Times New Roman"/>
          <w:sz w:val="24"/>
          <w:szCs w:val="24"/>
        </w:rPr>
      </w:pPr>
      <w:r w:rsidRPr="00822566">
        <w:rPr>
          <w:rFonts w:ascii="Times New Roman" w:hAnsi="Times New Roman" w:cs="Times New Roman"/>
          <w:sz w:val="24"/>
          <w:szCs w:val="24"/>
        </w:rPr>
        <w:t xml:space="preserve">Biến đổi KL của </w:t>
      </w:r>
      <m:oMath>
        <m:r>
          <w:rPr>
            <w:rFonts w:ascii="Cambria Math" w:hAnsi="Cambria Math" w:cs="Times New Roman"/>
            <w:sz w:val="24"/>
            <w:szCs w:val="24"/>
          </w:rPr>
          <m:t>u</m:t>
        </m:r>
      </m:oMath>
      <w:r w:rsidRPr="00822566">
        <w:rPr>
          <w:rFonts w:ascii="Times New Roman" w:hAnsi="Times New Roman" w:cs="Times New Roman"/>
          <w:sz w:val="24"/>
          <w:szCs w:val="24"/>
        </w:rPr>
        <w:t xml:space="preserve"> là </w:t>
      </w:r>
      <m:oMath>
        <m:r>
          <w:rPr>
            <w:rFonts w:ascii="Cambria Math" w:hAnsi="Cambria Math" w:cs="Times New Roman"/>
            <w:sz w:val="24"/>
            <w:szCs w:val="24"/>
          </w:rPr>
          <m:t>v</m:t>
        </m:r>
        <m:r>
          <w:rPr>
            <w:rFonts w:ascii="Cambria Math" w:hAnsi="Times New Roman" w:cs="Times New Roman"/>
            <w:sz w:val="24"/>
            <w:szCs w:val="24"/>
          </w:rPr>
          <m:t xml:space="preserve">= </m:t>
        </m:r>
        <m:sSup>
          <m:sSupPr>
            <m:ctrlPr>
              <w:rPr>
                <w:rFonts w:ascii="Cambria Math" w:hAnsi="Times New Roman" w:cs="Times New Roman"/>
                <w:i/>
                <w:sz w:val="24"/>
                <w:szCs w:val="24"/>
              </w:rPr>
            </m:ctrlPr>
          </m:sSupPr>
          <m:e>
            <m:r>
              <w:rPr>
                <w:rFonts w:ascii="Cambria Math" w:hAnsi="Cambria Math" w:cs="Times New Roman"/>
                <w:sz w:val="24"/>
                <w:szCs w:val="24"/>
              </w:rPr>
              <m:t>ψ</m:t>
            </m:r>
          </m:e>
          <m:sup>
            <m:r>
              <w:rPr>
                <w:rFonts w:ascii="Cambria Math" w:hAnsi="Cambria Math" w:cs="Times New Roman"/>
                <w:sz w:val="24"/>
                <w:szCs w:val="24"/>
              </w:rPr>
              <m:t>*T</m:t>
            </m:r>
          </m:sup>
        </m:sSup>
        <m:r>
          <w:rPr>
            <w:rFonts w:ascii="Cambria Math" w:hAnsi="Cambria Math" w:cs="Times New Roman"/>
            <w:sz w:val="24"/>
            <w:szCs w:val="24"/>
          </w:rPr>
          <m:t>u</m:t>
        </m:r>
        <m:r>
          <w:rPr>
            <w:rFonts w:ascii="Cambria Math" w:hAnsi="Times New Roman" w:cs="Times New Roman"/>
            <w:sz w:val="24"/>
            <w:szCs w:val="24"/>
          </w:rPr>
          <m:t>=</m:t>
        </m:r>
        <m:sSubSup>
          <m:sSubSupPr>
            <m:ctrlPr>
              <w:rPr>
                <w:rFonts w:ascii="Cambria Math" w:hAnsi="Times New Roman" w:cs="Times New Roman"/>
                <w:i/>
                <w:sz w:val="24"/>
                <w:szCs w:val="24"/>
              </w:rPr>
            </m:ctrlPr>
          </m:sSubSupPr>
          <m:e>
            <m:r>
              <w:rPr>
                <w:rFonts w:ascii="Cambria Math" w:hAnsi="Cambria Math" w:cs="Times New Roman"/>
                <w:sz w:val="24"/>
                <w:szCs w:val="24"/>
              </w:rPr>
              <m:t>ϕ</m:t>
            </m:r>
          </m:e>
          <m:sub>
            <m:r>
              <w:rPr>
                <w:rFonts w:ascii="Cambria Math" w:hAnsi="Times New Roman" w:cs="Times New Roman"/>
                <w:sz w:val="24"/>
                <w:szCs w:val="24"/>
              </w:rPr>
              <m:t>1</m:t>
            </m:r>
          </m:sub>
          <m:sup>
            <m:r>
              <w:rPr>
                <w:rFonts w:ascii="Cambria Math" w:hAnsi="Cambria Math" w:cs="Times New Roman"/>
                <w:sz w:val="24"/>
                <w:szCs w:val="24"/>
              </w:rPr>
              <m:t>*T</m:t>
            </m:r>
          </m:sup>
        </m:sSubSup>
        <m:sSubSup>
          <m:sSubSupPr>
            <m:ctrlPr>
              <w:rPr>
                <w:rFonts w:ascii="Cambria Math" w:hAnsi="Times New Roman" w:cs="Times New Roman"/>
                <w:i/>
                <w:sz w:val="24"/>
                <w:szCs w:val="24"/>
              </w:rPr>
            </m:ctrlPr>
          </m:sSubSupPr>
          <m:e>
            <m:r>
              <w:rPr>
                <w:rFonts w:ascii="Cambria Math" w:hAnsi="Cambria Math" w:cs="Times New Roman"/>
                <w:sz w:val="24"/>
                <w:szCs w:val="24"/>
              </w:rPr>
              <m:t>⊗ϕ</m:t>
            </m:r>
          </m:e>
          <m:sub>
            <m:r>
              <w:rPr>
                <w:rFonts w:ascii="Cambria Math" w:hAnsi="Times New Roman" w:cs="Times New Roman"/>
                <w:sz w:val="24"/>
                <w:szCs w:val="24"/>
              </w:rPr>
              <m:t>2</m:t>
            </m:r>
          </m:sub>
          <m:sup>
            <m:r>
              <w:rPr>
                <w:rFonts w:ascii="Cambria Math" w:hAnsi="Cambria Math" w:cs="Times New Roman"/>
                <w:sz w:val="24"/>
                <w:szCs w:val="24"/>
              </w:rPr>
              <m:t>*T</m:t>
            </m:r>
          </m:sup>
        </m:sSubSup>
      </m:oMath>
    </w:p>
    <w:p w:rsidR="00D47F83" w:rsidRPr="00822566" w:rsidRDefault="00D47F83" w:rsidP="00D47F83">
      <w:pPr>
        <w:rPr>
          <w:rFonts w:ascii="Cambria Math" w:hAnsi="Times New Roman" w:cs="Times New Roman"/>
          <w:sz w:val="24"/>
          <w:szCs w:val="24"/>
          <w:oMath/>
        </w:rPr>
      </w:pPr>
      <w:r w:rsidRPr="00822566">
        <w:rPr>
          <w:rFonts w:ascii="Times New Roman" w:hAnsi="Times New Roman" w:cs="Times New Roman"/>
          <w:sz w:val="24"/>
          <w:szCs w:val="24"/>
        </w:rPr>
        <w:t xml:space="preserve">Và biến đổi ngược : </w:t>
      </w:r>
      <m:oMath>
        <m:r>
          <w:rPr>
            <w:rFonts w:ascii="Cambria Math" w:hAnsi="Cambria Math" w:cs="Times New Roman"/>
            <w:sz w:val="24"/>
            <w:szCs w:val="24"/>
          </w:rPr>
          <m:t>U</m:t>
        </m:r>
        <m:r>
          <w:rPr>
            <w:rFonts w:ascii="Cambria Math" w:hAnsi="Times New Roman" w:cs="Times New Roman"/>
            <w:sz w:val="24"/>
            <w:szCs w:val="24"/>
          </w:rPr>
          <m:t xml:space="preserve">= </m:t>
        </m:r>
        <m:sSub>
          <m:sSubPr>
            <m:ctrlPr>
              <w:rPr>
                <w:rFonts w:ascii="Cambria Math" w:hAnsi="Times New Roman" w:cs="Times New Roman"/>
                <w:i/>
                <w:sz w:val="24"/>
                <w:szCs w:val="24"/>
              </w:rPr>
            </m:ctrlPr>
          </m:sSubPr>
          <m:e>
            <m:r>
              <w:rPr>
                <w:rFonts w:ascii="Cambria Math" w:hAnsi="Cambria Math" w:cs="Times New Roman"/>
                <w:sz w:val="24"/>
                <w:szCs w:val="24"/>
              </w:rPr>
              <m:t>ϕ</m:t>
            </m:r>
          </m:e>
          <m:sub>
            <m:r>
              <w:rPr>
                <w:rFonts w:ascii="Cambria Math" w:hAnsi="Times New Roman" w:cs="Times New Roman"/>
                <w:sz w:val="24"/>
                <w:szCs w:val="24"/>
              </w:rPr>
              <m:t>1</m:t>
            </m:r>
          </m:sub>
        </m:sSub>
        <m:r>
          <w:rPr>
            <w:rFonts w:ascii="Cambria Math" w:hAnsi="Cambria Math" w:cs="Times New Roman"/>
            <w:sz w:val="24"/>
            <w:szCs w:val="24"/>
          </w:rPr>
          <m:t>V</m:t>
        </m:r>
        <m:sSub>
          <m:sSubPr>
            <m:ctrlPr>
              <w:rPr>
                <w:rFonts w:ascii="Cambria Math" w:hAnsi="Times New Roman" w:cs="Times New Roman"/>
                <w:i/>
                <w:sz w:val="24"/>
                <w:szCs w:val="24"/>
              </w:rPr>
            </m:ctrlPr>
          </m:sSubPr>
          <m:e>
            <m:r>
              <w:rPr>
                <w:rFonts w:ascii="Cambria Math" w:hAnsi="Cambria Math" w:cs="Times New Roman"/>
                <w:sz w:val="24"/>
                <w:szCs w:val="24"/>
              </w:rPr>
              <m:t>ϕ</m:t>
            </m:r>
          </m:e>
          <m:sub>
            <m:r>
              <w:rPr>
                <w:rFonts w:ascii="Cambria Math" w:hAnsi="Times New Roman" w:cs="Times New Roman"/>
                <w:sz w:val="24"/>
                <w:szCs w:val="24"/>
              </w:rPr>
              <m:t>2</m:t>
            </m:r>
          </m:sub>
        </m:sSub>
      </m:oMath>
    </w:p>
    <w:p w:rsidR="00725DA7" w:rsidRPr="00BB566D" w:rsidRDefault="00725DA7" w:rsidP="00BB566D">
      <w:pPr>
        <w:pStyle w:val="Heading2"/>
        <w:numPr>
          <w:ilvl w:val="0"/>
          <w:numId w:val="24"/>
        </w:numPr>
      </w:pPr>
      <w:bookmarkStart w:id="5" w:name="_Toc279705163"/>
      <w:r w:rsidRPr="00BB566D">
        <w:t>Phép biến đổi PCA</w:t>
      </w:r>
      <w:bookmarkEnd w:id="5"/>
    </w:p>
    <w:p w:rsidR="002944EC" w:rsidRPr="00822566" w:rsidRDefault="002944EC" w:rsidP="00055E14">
      <w:pPr>
        <w:pStyle w:val="Heading3"/>
        <w:numPr>
          <w:ilvl w:val="1"/>
          <w:numId w:val="24"/>
        </w:numPr>
        <w:ind w:left="1080" w:hanging="540"/>
        <w:rPr>
          <w:sz w:val="24"/>
          <w:szCs w:val="24"/>
        </w:rPr>
      </w:pPr>
      <w:bookmarkStart w:id="6" w:name="_Toc279705164"/>
      <w:r w:rsidRPr="00822566">
        <w:rPr>
          <w:sz w:val="24"/>
          <w:szCs w:val="24"/>
        </w:rPr>
        <w:t>Lý thuyết biến đổi PCA:</w:t>
      </w:r>
      <w:bookmarkEnd w:id="6"/>
    </w:p>
    <w:p w:rsidR="002944EC" w:rsidRPr="00822566" w:rsidRDefault="002944EC" w:rsidP="002944EC">
      <w:pPr>
        <w:pStyle w:val="Heading4"/>
        <w:rPr>
          <w:sz w:val="24"/>
          <w:szCs w:val="24"/>
        </w:rPr>
      </w:pPr>
      <w:r w:rsidRPr="00822566">
        <w:rPr>
          <w:sz w:val="24"/>
          <w:szCs w:val="24"/>
        </w:rPr>
        <w:t xml:space="preserve"> Khái niệm</w:t>
      </w:r>
    </w:p>
    <w:p w:rsidR="002944EC" w:rsidRPr="00822566" w:rsidRDefault="002944EC" w:rsidP="002944EC">
      <w:pPr>
        <w:pStyle w:val="BodyText"/>
        <w:rPr>
          <w:rFonts w:ascii="Times New Roman" w:hAnsi="Times New Roman"/>
        </w:rPr>
      </w:pPr>
      <w:r w:rsidRPr="00822566">
        <w:rPr>
          <w:rFonts w:ascii="Times New Roman" w:hAnsi="Times New Roman"/>
        </w:rPr>
        <w:t>Trong các thực nghiệm khoa học cũng như các thống kê các phép đo đạc thường tạo ra lượng dữ liệu khổng lồ. Phát hiện các quy luật ẩn sau dữ liệu trở thành một công việc rất khó khăn do có quá nhiều yếu tố cần được xét đến. Một cách đơn giản nhưng hiệu quả để giúp các nhà thực nghiệm, các nhà nghiên cứu là PCA.</w:t>
      </w:r>
    </w:p>
    <w:p w:rsidR="002944EC" w:rsidRPr="00822566" w:rsidRDefault="002944EC" w:rsidP="002944EC">
      <w:pPr>
        <w:pStyle w:val="BodyText"/>
        <w:rPr>
          <w:rFonts w:ascii="Times New Roman" w:hAnsi="Times New Roman"/>
        </w:rPr>
      </w:pPr>
      <w:r w:rsidRPr="00822566">
        <w:rPr>
          <w:rFonts w:ascii="Times New Roman" w:hAnsi="Times New Roman"/>
        </w:rPr>
        <w:t>PCA là viết tắt của Principle Component Analysis (phương pháp phân tích thành phần quan trọng) là phương pháp thay thế các đại lượng của bộ dữ liệu ban đầu bằng các tổ hợp tuyến tính của chúng (gọi là một “thành phần”) và từ đó chọn ra những thành phần quan trọng nhất cho những bước phân tích tiếp theo.</w:t>
      </w:r>
    </w:p>
    <w:p w:rsidR="002944EC" w:rsidRPr="00822566" w:rsidRDefault="002944EC" w:rsidP="002944EC">
      <w:pPr>
        <w:pStyle w:val="BodyText"/>
        <w:rPr>
          <w:rFonts w:ascii="Times New Roman" w:hAnsi="Times New Roman"/>
        </w:rPr>
      </w:pPr>
      <w:r w:rsidRPr="00822566">
        <w:rPr>
          <w:rFonts w:ascii="Times New Roman" w:hAnsi="Times New Roman"/>
        </w:rPr>
        <w:t>PCA được ứng dụng rộng rãi trong các lĩnh vực nghiên cứu khác nhau: vật lí, sinh học, xã hội... Ngoài ra nhờ khả năng nén dữ liệu (làm giảm khối lượng dữ liệu trong khi vẫn giữ lại phần lớn thông tin), PCA cũng được áp dụng trong một số kĩ thuật nén ảnh, xử lí ảnh, nhận dạng...</w:t>
      </w:r>
    </w:p>
    <w:p w:rsidR="002944EC" w:rsidRPr="00822566" w:rsidRDefault="002944EC" w:rsidP="008A029B">
      <w:pPr>
        <w:pStyle w:val="Heading4"/>
        <w:rPr>
          <w:sz w:val="24"/>
          <w:szCs w:val="24"/>
        </w:rPr>
      </w:pPr>
      <w:r w:rsidRPr="00822566">
        <w:rPr>
          <w:sz w:val="24"/>
          <w:szCs w:val="24"/>
        </w:rPr>
        <w:t>Dữ liệu</w:t>
      </w:r>
    </w:p>
    <w:p w:rsidR="002944EC" w:rsidRPr="00822566" w:rsidRDefault="002944EC" w:rsidP="002944EC">
      <w:pPr>
        <w:pStyle w:val="BodyText"/>
        <w:rPr>
          <w:rFonts w:ascii="Times New Roman" w:hAnsi="Times New Roman"/>
        </w:rPr>
      </w:pPr>
      <w:r w:rsidRPr="00822566">
        <w:rPr>
          <w:rFonts w:ascii="Times New Roman" w:hAnsi="Times New Roman"/>
        </w:rPr>
        <w:t>Giả sử một cuộc khảo sát được thực hiện trên n người, với mỗi người một số m thông số được ghi nhận. Các thông số về một người tạo thành một véc-tơ trong không gian m chiều với m tương đối lớn. Thông số của tất cả các đối tượng khảo sát hợp thành ma trận X có m dòng n cột.</w:t>
      </w:r>
    </w:p>
    <w:p w:rsidR="002944EC" w:rsidRPr="00822566" w:rsidRDefault="002944EC" w:rsidP="002944EC">
      <w:pPr>
        <w:pStyle w:val="BodyText"/>
        <w:rPr>
          <w:rFonts w:ascii="Times New Roman" w:hAnsi="Times New Roman"/>
        </w:rPr>
      </w:pPr>
      <w:r w:rsidRPr="00822566">
        <w:rPr>
          <w:rFonts w:ascii="Times New Roman" w:hAnsi="Times New Roman"/>
        </w:rPr>
        <w:t xml:space="preserve">Để đơn giản hoá các phép tính trong các phần tiếp theo, ta giả sử X ở dạng </w:t>
      </w:r>
      <w:r w:rsidRPr="00822566">
        <w:rPr>
          <w:rFonts w:ascii="Times New Roman" w:hAnsi="Times New Roman"/>
          <w:i/>
          <w:iCs/>
        </w:rPr>
        <w:t>mean derivation form</w:t>
      </w:r>
      <w:r w:rsidRPr="00822566">
        <w:rPr>
          <w:rFonts w:ascii="Times New Roman" w:hAnsi="Times New Roman"/>
        </w:rPr>
        <w:t>. Nghĩa là giá trị của mỗi thông số được trừ đi kì vọng của tất cả các thông số cùng loại (trên tất cả các đối tượng khảo sát khác) sao cho ta có kì vọng của mỗi loại thông số đều bằng 0. Gọi u là ma trận kì vọng kích thước mx1:</w:t>
      </w:r>
      <w:r w:rsidRPr="00822566">
        <w:rPr>
          <w:rFonts w:ascii="Times New Roman" w:hAnsi="Times New Roman"/>
        </w:rPr>
        <w:br/>
      </w:r>
      <w:r w:rsidRPr="00822566">
        <w:rPr>
          <w:rFonts w:ascii="Times New Roman" w:hAnsi="Times New Roman"/>
        </w:rPr>
        <w:tab/>
      </w:r>
      <w:r w:rsidRPr="00822566">
        <w:rPr>
          <w:rFonts w:ascii="Times New Roman" w:hAnsi="Times New Roman"/>
          <w:noProof/>
          <w:lang w:val="en-US"/>
        </w:rPr>
        <w:drawing>
          <wp:inline distT="0" distB="0" distL="0" distR="0" wp14:anchorId="2242D66E" wp14:editId="7929087C">
            <wp:extent cx="1733550" cy="4953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33550" cy="495300"/>
                    </a:xfrm>
                    <a:prstGeom prst="rect">
                      <a:avLst/>
                    </a:prstGeom>
                    <a:noFill/>
                    <a:ln>
                      <a:noFill/>
                    </a:ln>
                  </pic:spPr>
                </pic:pic>
              </a:graphicData>
            </a:graphic>
          </wp:inline>
        </w:drawing>
      </w:r>
      <w:r w:rsidRPr="00822566">
        <w:rPr>
          <w:rFonts w:ascii="Times New Roman" w:hAnsi="Times New Roman"/>
        </w:rPr>
        <w:br/>
        <w:t>Ta thay X bằng X-uh với h là ma trận 1xn chứa toàn số 1.</w:t>
      </w:r>
    </w:p>
    <w:p w:rsidR="002944EC" w:rsidRPr="00822566" w:rsidRDefault="002944EC" w:rsidP="008A029B">
      <w:pPr>
        <w:pStyle w:val="Heading4"/>
        <w:rPr>
          <w:sz w:val="24"/>
          <w:szCs w:val="24"/>
        </w:rPr>
      </w:pPr>
      <w:r w:rsidRPr="00822566">
        <w:rPr>
          <w:sz w:val="24"/>
          <w:szCs w:val="24"/>
        </w:rPr>
        <w:t>Cơ sở</w:t>
      </w:r>
    </w:p>
    <w:p w:rsidR="002944EC" w:rsidRPr="00822566" w:rsidRDefault="002944EC" w:rsidP="002944EC">
      <w:pPr>
        <w:pStyle w:val="BodyText"/>
        <w:rPr>
          <w:rFonts w:ascii="Times New Roman" w:hAnsi="Times New Roman"/>
        </w:rPr>
      </w:pPr>
      <w:r w:rsidRPr="00822566">
        <w:rPr>
          <w:rFonts w:ascii="Times New Roman" w:hAnsi="Times New Roman"/>
        </w:rPr>
        <w:t xml:space="preserve">Mỗi véc-tơ trong không gian m chiều đều là tổ hợp tuyến tính của m véc-tơ cơ sở. Các véc-tơ cơ </w:t>
      </w:r>
      <w:r w:rsidRPr="00822566">
        <w:rPr>
          <w:rFonts w:ascii="Times New Roman" w:hAnsi="Times New Roman"/>
        </w:rPr>
        <w:lastRenderedPageBreak/>
        <w:t>sở hợp thành cơ sở B kích thước mxm. Một cách chọn đơn giản nhất của cơ sở là ma trận đơn vị I:</w:t>
      </w:r>
    </w:p>
    <w:p w:rsidR="002944EC" w:rsidRPr="00822566" w:rsidRDefault="002944EC" w:rsidP="002944EC">
      <w:pPr>
        <w:pStyle w:val="BodyText"/>
        <w:jc w:val="center"/>
        <w:rPr>
          <w:rFonts w:ascii="Times New Roman" w:hAnsi="Times New Roman"/>
        </w:rPr>
      </w:pPr>
      <w:r w:rsidRPr="00822566">
        <w:rPr>
          <w:rFonts w:ascii="Times New Roman" w:hAnsi="Times New Roman"/>
          <w:noProof/>
          <w:lang w:val="en-US"/>
        </w:rPr>
        <w:drawing>
          <wp:inline distT="0" distB="0" distL="0" distR="0" wp14:anchorId="363764AC" wp14:editId="061DFC6B">
            <wp:extent cx="3114675" cy="10763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14675" cy="1076325"/>
                    </a:xfrm>
                    <a:prstGeom prst="rect">
                      <a:avLst/>
                    </a:prstGeom>
                    <a:solidFill>
                      <a:srgbClr val="FFFFFF"/>
                    </a:solidFill>
                    <a:ln>
                      <a:noFill/>
                    </a:ln>
                  </pic:spPr>
                </pic:pic>
              </a:graphicData>
            </a:graphic>
          </wp:inline>
        </w:drawing>
      </w:r>
    </w:p>
    <w:p w:rsidR="002944EC" w:rsidRPr="00822566" w:rsidRDefault="002944EC" w:rsidP="002944EC">
      <w:pPr>
        <w:pStyle w:val="BodyText"/>
        <w:rPr>
          <w:rFonts w:ascii="Times New Roman" w:hAnsi="Times New Roman"/>
        </w:rPr>
      </w:pPr>
      <w:r w:rsidRPr="00822566">
        <w:rPr>
          <w:rFonts w:ascii="Times New Roman" w:hAnsi="Times New Roman"/>
        </w:rPr>
        <w:t>Câu hỏi đặt ra là chọn cơ sở như thế nào để “diễn đạt lại” bộ dữ liệu X một cách tốt nhất?</w:t>
      </w:r>
    </w:p>
    <w:p w:rsidR="002944EC" w:rsidRPr="00822566" w:rsidRDefault="002944EC" w:rsidP="002944EC">
      <w:pPr>
        <w:pStyle w:val="BodyText"/>
        <w:rPr>
          <w:rFonts w:ascii="Times New Roman" w:hAnsi="Times New Roman"/>
        </w:rPr>
      </w:pPr>
      <w:r w:rsidRPr="00822566">
        <w:rPr>
          <w:rFonts w:ascii="Times New Roman" w:hAnsi="Times New Roman"/>
        </w:rPr>
        <w:t>Gọi X và Y là các ma trận mxn liên hệ với nhau bằng toán tử tuyến tính P. X là bộ dữ liệu ban đầu và Y là bộ dữ liệu được “ diễn đạt lại”. Ta có PX=Y (1), kí hiệu:</w:t>
      </w:r>
    </w:p>
    <w:p w:rsidR="002944EC" w:rsidRPr="00822566" w:rsidRDefault="002944EC" w:rsidP="002944EC">
      <w:pPr>
        <w:pStyle w:val="BodyText"/>
        <w:numPr>
          <w:ilvl w:val="0"/>
          <w:numId w:val="21"/>
        </w:numPr>
        <w:rPr>
          <w:rFonts w:ascii="Times New Roman" w:hAnsi="Times New Roman"/>
        </w:rPr>
      </w:pPr>
      <w:r w:rsidRPr="00822566">
        <w:rPr>
          <w:rFonts w:ascii="Times New Roman" w:hAnsi="Times New Roman"/>
        </w:rPr>
        <w:t>p</w:t>
      </w:r>
      <w:r w:rsidRPr="00822566">
        <w:rPr>
          <w:rFonts w:ascii="Times New Roman" w:hAnsi="Times New Roman"/>
          <w:vertAlign w:val="subscript"/>
        </w:rPr>
        <w:t>i</w:t>
      </w:r>
      <w:r w:rsidRPr="00822566">
        <w:rPr>
          <w:rFonts w:ascii="Times New Roman" w:hAnsi="Times New Roman"/>
        </w:rPr>
        <w:t xml:space="preserve"> là các hàng của P</w:t>
      </w:r>
    </w:p>
    <w:p w:rsidR="002944EC" w:rsidRPr="00822566" w:rsidRDefault="002944EC" w:rsidP="002944EC">
      <w:pPr>
        <w:pStyle w:val="BodyText"/>
        <w:numPr>
          <w:ilvl w:val="0"/>
          <w:numId w:val="21"/>
        </w:numPr>
        <w:rPr>
          <w:rFonts w:ascii="Times New Roman" w:hAnsi="Times New Roman"/>
        </w:rPr>
      </w:pPr>
      <w:r w:rsidRPr="00822566">
        <w:rPr>
          <w:rFonts w:ascii="Times New Roman" w:hAnsi="Times New Roman"/>
        </w:rPr>
        <w:t>x</w:t>
      </w:r>
      <w:r w:rsidRPr="00822566">
        <w:rPr>
          <w:rFonts w:ascii="Times New Roman" w:hAnsi="Times New Roman"/>
          <w:vertAlign w:val="subscript"/>
        </w:rPr>
        <w:t>i</w:t>
      </w:r>
      <w:r w:rsidRPr="00822566">
        <w:rPr>
          <w:rFonts w:ascii="Times New Roman" w:hAnsi="Times New Roman"/>
        </w:rPr>
        <w:t xml:space="preserve"> là các cột của X</w:t>
      </w:r>
    </w:p>
    <w:p w:rsidR="002944EC" w:rsidRPr="00822566" w:rsidRDefault="002944EC" w:rsidP="002944EC">
      <w:pPr>
        <w:pStyle w:val="BodyText"/>
        <w:numPr>
          <w:ilvl w:val="0"/>
          <w:numId w:val="21"/>
        </w:numPr>
        <w:rPr>
          <w:rFonts w:ascii="Times New Roman" w:hAnsi="Times New Roman"/>
        </w:rPr>
      </w:pPr>
      <w:r w:rsidRPr="00822566">
        <w:rPr>
          <w:rFonts w:ascii="Times New Roman" w:hAnsi="Times New Roman"/>
        </w:rPr>
        <w:t>y</w:t>
      </w:r>
      <w:r w:rsidRPr="00822566">
        <w:rPr>
          <w:rFonts w:ascii="Times New Roman" w:hAnsi="Times New Roman"/>
          <w:vertAlign w:val="subscript"/>
        </w:rPr>
        <w:t>i</w:t>
      </w:r>
      <w:r w:rsidRPr="00822566">
        <w:rPr>
          <w:rFonts w:ascii="Times New Roman" w:hAnsi="Times New Roman"/>
        </w:rPr>
        <w:t xml:space="preserve"> là các cột của Y</w:t>
      </w:r>
    </w:p>
    <w:p w:rsidR="002944EC" w:rsidRPr="00822566" w:rsidRDefault="002944EC" w:rsidP="002944EC">
      <w:pPr>
        <w:pStyle w:val="BodyText"/>
        <w:rPr>
          <w:rFonts w:ascii="Times New Roman" w:hAnsi="Times New Roman"/>
        </w:rPr>
      </w:pPr>
      <w:r w:rsidRPr="00822566">
        <w:rPr>
          <w:rFonts w:ascii="Times New Roman" w:hAnsi="Times New Roman"/>
        </w:rPr>
        <w:t>Ta có thể diễn đạt biểu thức (1) bằng nhiều cách:</w:t>
      </w:r>
    </w:p>
    <w:p w:rsidR="002944EC" w:rsidRPr="00822566" w:rsidRDefault="002944EC" w:rsidP="002944EC">
      <w:pPr>
        <w:pStyle w:val="BodyText"/>
        <w:numPr>
          <w:ilvl w:val="0"/>
          <w:numId w:val="22"/>
        </w:numPr>
        <w:rPr>
          <w:rFonts w:ascii="Times New Roman" w:hAnsi="Times New Roman"/>
        </w:rPr>
      </w:pPr>
      <w:r w:rsidRPr="00822566">
        <w:rPr>
          <w:rFonts w:ascii="Times New Roman" w:hAnsi="Times New Roman"/>
        </w:rPr>
        <w:t>P là ma trận biến X thành Y</w:t>
      </w:r>
    </w:p>
    <w:p w:rsidR="002944EC" w:rsidRPr="00822566" w:rsidRDefault="002944EC" w:rsidP="002944EC">
      <w:pPr>
        <w:pStyle w:val="BodyText"/>
        <w:numPr>
          <w:ilvl w:val="0"/>
          <w:numId w:val="22"/>
        </w:numPr>
        <w:rPr>
          <w:rFonts w:ascii="Times New Roman" w:hAnsi="Times New Roman"/>
        </w:rPr>
      </w:pPr>
      <w:r w:rsidRPr="00822566">
        <w:rPr>
          <w:rFonts w:ascii="Times New Roman" w:hAnsi="Times New Roman"/>
        </w:rPr>
        <w:t>P đại diện cho phép quay và phép co giãn hình học chuyển X thành Y</w:t>
      </w:r>
    </w:p>
    <w:p w:rsidR="002944EC" w:rsidRPr="00822566" w:rsidRDefault="002944EC" w:rsidP="002944EC">
      <w:pPr>
        <w:pStyle w:val="BodyText"/>
        <w:numPr>
          <w:ilvl w:val="0"/>
          <w:numId w:val="22"/>
        </w:numPr>
        <w:rPr>
          <w:rFonts w:ascii="Times New Roman" w:hAnsi="Times New Roman"/>
        </w:rPr>
      </w:pPr>
      <w:r w:rsidRPr="00822566">
        <w:rPr>
          <w:rFonts w:ascii="Times New Roman" w:hAnsi="Times New Roman"/>
        </w:rPr>
        <w:t>Các hàng của P, {p</w:t>
      </w:r>
      <w:r w:rsidRPr="00822566">
        <w:rPr>
          <w:rFonts w:ascii="Times New Roman" w:hAnsi="Times New Roman"/>
          <w:vertAlign w:val="subscript"/>
        </w:rPr>
        <w:t>1</w:t>
      </w:r>
      <w:r w:rsidRPr="00822566">
        <w:rPr>
          <w:rFonts w:ascii="Times New Roman" w:hAnsi="Times New Roman"/>
        </w:rPr>
        <w:t>,..., p</w:t>
      </w:r>
      <w:r w:rsidRPr="00822566">
        <w:rPr>
          <w:rFonts w:ascii="Times New Roman" w:hAnsi="Times New Roman"/>
          <w:vertAlign w:val="subscript"/>
        </w:rPr>
        <w:t>m</w:t>
      </w:r>
      <w:r w:rsidRPr="00822566">
        <w:rPr>
          <w:rFonts w:ascii="Times New Roman" w:hAnsi="Times New Roman"/>
        </w:rPr>
        <w:t>} là các véc-tơ cơ sở mới “diễn đạt lại” các cột của X</w:t>
      </w:r>
    </w:p>
    <w:p w:rsidR="002944EC" w:rsidRPr="00822566" w:rsidRDefault="002944EC" w:rsidP="002944EC">
      <w:pPr>
        <w:pStyle w:val="BodyText"/>
        <w:rPr>
          <w:rFonts w:ascii="Times New Roman" w:hAnsi="Times New Roman"/>
        </w:rPr>
      </w:pPr>
      <w:r w:rsidRPr="00822566">
        <w:rPr>
          <w:rFonts w:ascii="Times New Roman" w:hAnsi="Times New Roman"/>
        </w:rPr>
        <w:t>Xem xét kĩ hơn ta có cách giải thích khác:</w:t>
      </w:r>
    </w:p>
    <w:p w:rsidR="002944EC" w:rsidRPr="00822566" w:rsidRDefault="002944EC" w:rsidP="002944EC">
      <w:pPr>
        <w:pStyle w:val="BodyText"/>
        <w:jc w:val="center"/>
        <w:rPr>
          <w:rFonts w:ascii="Times New Roman" w:hAnsi="Times New Roman"/>
        </w:rPr>
      </w:pPr>
      <w:r w:rsidRPr="00822566">
        <w:rPr>
          <w:rFonts w:ascii="Times New Roman" w:hAnsi="Times New Roman"/>
          <w:noProof/>
          <w:lang w:val="en-US"/>
        </w:rPr>
        <w:drawing>
          <wp:inline distT="0" distB="0" distL="0" distR="0" wp14:anchorId="476957DB" wp14:editId="2F5C553C">
            <wp:extent cx="3076575" cy="16859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76575" cy="1685925"/>
                    </a:xfrm>
                    <a:prstGeom prst="rect">
                      <a:avLst/>
                    </a:prstGeom>
                    <a:solidFill>
                      <a:srgbClr val="FFFFFF"/>
                    </a:solidFill>
                    <a:ln>
                      <a:noFill/>
                    </a:ln>
                  </pic:spPr>
                </pic:pic>
              </a:graphicData>
            </a:graphic>
          </wp:inline>
        </w:drawing>
      </w:r>
    </w:p>
    <w:p w:rsidR="002944EC" w:rsidRPr="00822566" w:rsidRDefault="002944EC" w:rsidP="002944EC">
      <w:pPr>
        <w:pStyle w:val="BodyText"/>
        <w:rPr>
          <w:rFonts w:ascii="Times New Roman" w:hAnsi="Times New Roman"/>
        </w:rPr>
      </w:pPr>
      <w:r w:rsidRPr="00822566">
        <w:rPr>
          <w:rFonts w:ascii="Times New Roman" w:hAnsi="Times New Roman"/>
        </w:rPr>
        <w:t>Mỗi cột của Y có dạng:</w:t>
      </w:r>
    </w:p>
    <w:p w:rsidR="002944EC" w:rsidRPr="00822566" w:rsidRDefault="002944EC" w:rsidP="002944EC">
      <w:pPr>
        <w:pStyle w:val="BodyText"/>
        <w:jc w:val="center"/>
        <w:rPr>
          <w:rFonts w:ascii="Times New Roman" w:hAnsi="Times New Roman"/>
        </w:rPr>
      </w:pPr>
      <w:r w:rsidRPr="00822566">
        <w:rPr>
          <w:rFonts w:ascii="Times New Roman" w:hAnsi="Times New Roman"/>
          <w:noProof/>
          <w:lang w:val="en-US"/>
        </w:rPr>
        <w:drawing>
          <wp:inline distT="0" distB="0" distL="0" distR="0" wp14:anchorId="043EAF20" wp14:editId="73D1074F">
            <wp:extent cx="1657350" cy="9525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57350" cy="952500"/>
                    </a:xfrm>
                    <a:prstGeom prst="rect">
                      <a:avLst/>
                    </a:prstGeom>
                    <a:solidFill>
                      <a:srgbClr val="FFFFFF"/>
                    </a:solidFill>
                    <a:ln>
                      <a:noFill/>
                    </a:ln>
                  </pic:spPr>
                </pic:pic>
              </a:graphicData>
            </a:graphic>
          </wp:inline>
        </w:drawing>
      </w:r>
    </w:p>
    <w:p w:rsidR="002944EC" w:rsidRPr="00822566" w:rsidRDefault="002944EC" w:rsidP="002944EC">
      <w:pPr>
        <w:pStyle w:val="BodyText"/>
        <w:rPr>
          <w:rFonts w:ascii="Times New Roman" w:hAnsi="Times New Roman"/>
        </w:rPr>
      </w:pPr>
      <w:r w:rsidRPr="00822566">
        <w:rPr>
          <w:rFonts w:ascii="Times New Roman" w:hAnsi="Times New Roman"/>
        </w:rPr>
        <w:t>Ta thấy mỗi thành phần của y</w:t>
      </w:r>
      <w:r w:rsidRPr="00822566">
        <w:rPr>
          <w:rFonts w:ascii="Times New Roman" w:hAnsi="Times New Roman"/>
          <w:vertAlign w:val="subscript"/>
        </w:rPr>
        <w:t>i</w:t>
      </w:r>
      <w:r w:rsidRPr="00822566">
        <w:rPr>
          <w:rFonts w:ascii="Times New Roman" w:hAnsi="Times New Roman"/>
        </w:rPr>
        <w:t xml:space="preserve"> đều là tích của x</w:t>
      </w:r>
      <w:r w:rsidRPr="00822566">
        <w:rPr>
          <w:rFonts w:ascii="Times New Roman" w:hAnsi="Times New Roman"/>
          <w:vertAlign w:val="subscript"/>
        </w:rPr>
        <w:t>i</w:t>
      </w:r>
      <w:r w:rsidRPr="00822566">
        <w:rPr>
          <w:rFonts w:ascii="Times New Roman" w:hAnsi="Times New Roman"/>
        </w:rPr>
        <w:t xml:space="preserve"> với một dòng của P. Nói cách khác, phần tử thứ j của y</w:t>
      </w:r>
      <w:r w:rsidRPr="00822566">
        <w:rPr>
          <w:rFonts w:ascii="Times New Roman" w:hAnsi="Times New Roman"/>
          <w:vertAlign w:val="subscript"/>
        </w:rPr>
        <w:t>i</w:t>
      </w:r>
      <w:r w:rsidRPr="00822566">
        <w:rPr>
          <w:rFonts w:ascii="Times New Roman" w:hAnsi="Times New Roman"/>
        </w:rPr>
        <w:t xml:space="preserve"> là kết quả phép chiếu x</w:t>
      </w:r>
      <w:r w:rsidRPr="00822566">
        <w:rPr>
          <w:rFonts w:ascii="Times New Roman" w:hAnsi="Times New Roman"/>
          <w:vertAlign w:val="subscript"/>
        </w:rPr>
        <w:t>i</w:t>
      </w:r>
      <w:r w:rsidRPr="00822566">
        <w:rPr>
          <w:rFonts w:ascii="Times New Roman" w:hAnsi="Times New Roman"/>
        </w:rPr>
        <w:t xml:space="preserve"> lên trục p</w:t>
      </w:r>
      <w:r w:rsidRPr="00822566">
        <w:rPr>
          <w:rFonts w:ascii="Times New Roman" w:hAnsi="Times New Roman"/>
          <w:vertAlign w:val="subscript"/>
        </w:rPr>
        <w:t>j</w:t>
      </w:r>
      <w:r w:rsidRPr="00822566">
        <w:rPr>
          <w:rFonts w:ascii="Times New Roman" w:hAnsi="Times New Roman"/>
        </w:rPr>
        <w:t>. Như vậy mỗi hàng của P là một véc-tơ cơ sớ để diễn đạt lại các cột của X.</w:t>
      </w:r>
    </w:p>
    <w:p w:rsidR="002944EC" w:rsidRPr="00822566" w:rsidRDefault="002944EC" w:rsidP="008A029B">
      <w:pPr>
        <w:pStyle w:val="Heading4"/>
        <w:rPr>
          <w:sz w:val="24"/>
          <w:szCs w:val="24"/>
        </w:rPr>
      </w:pPr>
      <w:r w:rsidRPr="00822566">
        <w:rPr>
          <w:sz w:val="24"/>
          <w:szCs w:val="24"/>
        </w:rPr>
        <w:lastRenderedPageBreak/>
        <w:t>Mục tiêu</w:t>
      </w:r>
    </w:p>
    <w:p w:rsidR="002944EC" w:rsidRPr="00822566" w:rsidRDefault="002944EC" w:rsidP="002944EC">
      <w:pPr>
        <w:pStyle w:val="BodyText"/>
        <w:rPr>
          <w:rFonts w:ascii="Times New Roman" w:hAnsi="Times New Roman"/>
        </w:rPr>
      </w:pPr>
      <w:r w:rsidRPr="00822566">
        <w:rPr>
          <w:rFonts w:ascii="Times New Roman" w:hAnsi="Times New Roman"/>
        </w:rPr>
        <w:t>Để trả lời câu hỏi “Chọn cơ sở như thế nào để diễn đạt lại X một cách tốt nhất?” trước hết ta phải tìm hiểu thế nào là một bộ dữ liệu tốt. Trong các hệ tuyến tính, chỉ có hai dạng vấn đề ảnh hưởng xấu đến dữ liệu: nhiễu và dư thừa.</w:t>
      </w:r>
    </w:p>
    <w:p w:rsidR="002944EC" w:rsidRPr="00822566" w:rsidRDefault="002944EC" w:rsidP="008A029B">
      <w:pPr>
        <w:rPr>
          <w:rFonts w:ascii="Times New Roman" w:hAnsi="Times New Roman" w:cs="Times New Roman"/>
          <w:b/>
          <w:i/>
          <w:sz w:val="24"/>
          <w:szCs w:val="24"/>
        </w:rPr>
      </w:pPr>
      <w:r w:rsidRPr="00822566">
        <w:rPr>
          <w:rFonts w:ascii="Times New Roman" w:hAnsi="Times New Roman" w:cs="Times New Roman"/>
          <w:b/>
          <w:i/>
          <w:sz w:val="24"/>
          <w:szCs w:val="24"/>
        </w:rPr>
        <w:t>Nhiễu</w:t>
      </w:r>
    </w:p>
    <w:p w:rsidR="002944EC" w:rsidRPr="00822566" w:rsidRDefault="002944EC" w:rsidP="002944EC">
      <w:pPr>
        <w:pStyle w:val="BodyText"/>
        <w:rPr>
          <w:rFonts w:ascii="Times New Roman" w:hAnsi="Times New Roman"/>
        </w:rPr>
      </w:pPr>
      <w:r w:rsidRPr="00822566">
        <w:rPr>
          <w:rFonts w:ascii="Times New Roman" w:hAnsi="Times New Roman"/>
        </w:rPr>
        <w:t>Nhiễu là những tác động ngẫu nhiên làm thay đổi dữ liệu. Trong mọi trường hợp nhiễu cần phải tương đối nhỏ so với tín hiệu để thí nghiệm đó có hiệu quả. Một cách đánh giá nhiễu là tỉ số tín hiệu trên lỗi (signal-to-noise-ratio, SNR) được định nghĩa là:</w:t>
      </w:r>
    </w:p>
    <w:p w:rsidR="002944EC" w:rsidRPr="00822566" w:rsidRDefault="002944EC" w:rsidP="002944EC">
      <w:pPr>
        <w:pStyle w:val="BodyText"/>
        <w:jc w:val="center"/>
        <w:rPr>
          <w:rFonts w:ascii="Times New Roman" w:hAnsi="Times New Roman"/>
        </w:rPr>
      </w:pPr>
      <w:r w:rsidRPr="00822566">
        <w:rPr>
          <w:rFonts w:ascii="Times New Roman" w:hAnsi="Times New Roman"/>
          <w:noProof/>
          <w:lang w:val="en-US"/>
        </w:rPr>
        <w:drawing>
          <wp:inline distT="0" distB="0" distL="0" distR="0" wp14:anchorId="351253BE" wp14:editId="1B236509">
            <wp:extent cx="1238250" cy="5524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38250" cy="552450"/>
                    </a:xfrm>
                    <a:prstGeom prst="rect">
                      <a:avLst/>
                    </a:prstGeom>
                    <a:noFill/>
                    <a:ln>
                      <a:noFill/>
                    </a:ln>
                  </pic:spPr>
                </pic:pic>
              </a:graphicData>
            </a:graphic>
          </wp:inline>
        </w:drawing>
      </w:r>
    </w:p>
    <w:p w:rsidR="002944EC" w:rsidRPr="00822566" w:rsidRDefault="002944EC" w:rsidP="002944EC">
      <w:pPr>
        <w:pStyle w:val="BodyText"/>
        <w:rPr>
          <w:rFonts w:ascii="Times New Roman" w:hAnsi="Times New Roman"/>
        </w:rPr>
      </w:pPr>
      <w:r w:rsidRPr="00822566">
        <w:rPr>
          <w:rFonts w:ascii="Times New Roman" w:hAnsi="Times New Roman"/>
        </w:rPr>
        <w:t>SNR cao (&gt;&gt; 1) chỉ ra rằng dữ liệu rất chính xác trong khi SNR thấp cho thấy dữ liệu bị ảnh hưởng nặng bởi nhiễu.</w:t>
      </w:r>
    </w:p>
    <w:p w:rsidR="002944EC" w:rsidRPr="00822566" w:rsidRDefault="002944EC" w:rsidP="002944EC">
      <w:pPr>
        <w:pStyle w:val="BodyText"/>
        <w:jc w:val="center"/>
        <w:rPr>
          <w:rFonts w:ascii="Times New Roman" w:hAnsi="Times New Roman"/>
          <w:lang w:val="en-US"/>
        </w:rPr>
      </w:pPr>
      <w:r w:rsidRPr="00822566">
        <w:rPr>
          <w:rFonts w:ascii="Times New Roman" w:hAnsi="Times New Roman"/>
          <w:noProof/>
          <w:lang w:val="en-US"/>
        </w:rPr>
        <w:drawing>
          <wp:inline distT="0" distB="0" distL="0" distR="0" wp14:anchorId="37E7C8E9" wp14:editId="521366CA">
            <wp:extent cx="3619500" cy="290197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19500" cy="2901978"/>
                    </a:xfrm>
                    <a:prstGeom prst="rect">
                      <a:avLst/>
                    </a:prstGeom>
                    <a:noFill/>
                    <a:ln>
                      <a:noFill/>
                    </a:ln>
                  </pic:spPr>
                </pic:pic>
              </a:graphicData>
            </a:graphic>
          </wp:inline>
        </w:drawing>
      </w:r>
    </w:p>
    <w:p w:rsidR="007E68C3" w:rsidRPr="0062619C" w:rsidRDefault="007E68C3" w:rsidP="002944EC">
      <w:pPr>
        <w:pStyle w:val="BodyText"/>
        <w:jc w:val="center"/>
        <w:rPr>
          <w:rFonts w:ascii="Times New Roman" w:hAnsi="Times New Roman"/>
          <w:b/>
          <w:i/>
          <w:lang w:val="en-US"/>
        </w:rPr>
      </w:pPr>
      <w:r w:rsidRPr="0062619C">
        <w:rPr>
          <w:rFonts w:ascii="Times New Roman" w:hAnsi="Times New Roman"/>
          <w:b/>
          <w:i/>
          <w:lang w:val="en-US"/>
        </w:rPr>
        <w:t>Hình 1: Dữ liệu thu thập về chuyển động 1 vật trên đường thẳng.</w:t>
      </w:r>
    </w:p>
    <w:p w:rsidR="002944EC" w:rsidRPr="00822566" w:rsidRDefault="002944EC" w:rsidP="002944EC">
      <w:pPr>
        <w:pStyle w:val="BodyText"/>
        <w:rPr>
          <w:rFonts w:ascii="Times New Roman" w:hAnsi="Times New Roman"/>
        </w:rPr>
      </w:pPr>
      <w:r w:rsidRPr="00822566">
        <w:rPr>
          <w:rFonts w:ascii="Times New Roman" w:hAnsi="Times New Roman"/>
        </w:rPr>
        <w:t>Hình trên mô tả dữ liệu thu thập được về chuyển động của một vật trên một đường thẳng. Do tác động của nhiễu mà các điểm không thực sự nằm trên một đường thẳng mà phân tán về hai phía tạo thành một hình ô-van. SNR càng lớn thì hình ô-van càng “béo” và ngược lại.</w:t>
      </w:r>
    </w:p>
    <w:p w:rsidR="002944EC" w:rsidRPr="00822566" w:rsidRDefault="002944EC" w:rsidP="008A029B">
      <w:pPr>
        <w:rPr>
          <w:rFonts w:ascii="Times New Roman" w:hAnsi="Times New Roman" w:cs="Times New Roman"/>
          <w:b/>
          <w:i/>
          <w:sz w:val="24"/>
          <w:szCs w:val="24"/>
        </w:rPr>
      </w:pPr>
      <w:r w:rsidRPr="00822566">
        <w:rPr>
          <w:rFonts w:ascii="Times New Roman" w:hAnsi="Times New Roman" w:cs="Times New Roman"/>
          <w:b/>
          <w:i/>
          <w:sz w:val="24"/>
          <w:szCs w:val="24"/>
        </w:rPr>
        <w:t>Dư thừa dữ liệu</w:t>
      </w:r>
    </w:p>
    <w:p w:rsidR="002944EC" w:rsidRPr="00822566" w:rsidRDefault="002944EC" w:rsidP="002944EC">
      <w:pPr>
        <w:pStyle w:val="BodyText"/>
        <w:rPr>
          <w:rFonts w:ascii="Times New Roman" w:hAnsi="Times New Roman"/>
        </w:rPr>
      </w:pPr>
      <w:r w:rsidRPr="00822566">
        <w:rPr>
          <w:rFonts w:ascii="Times New Roman" w:hAnsi="Times New Roman"/>
        </w:rPr>
        <w:t>Do trước khi tiến hành khảo sát ta không biết quy luật của hệ thống nên thường đo đạc nhiều dữ liệu hơn cần thiết. Những thông số phụ thuộc lẫn nhau không cho thêm thông tin về hệ thống mà chỉ gây khó khăn cho quá trình nghiên cứu.</w:t>
      </w:r>
    </w:p>
    <w:p w:rsidR="002944EC" w:rsidRPr="00822566" w:rsidRDefault="002944EC" w:rsidP="002944EC">
      <w:pPr>
        <w:pStyle w:val="BodyText"/>
        <w:jc w:val="center"/>
        <w:rPr>
          <w:rFonts w:ascii="Times New Roman" w:hAnsi="Times New Roman"/>
          <w:lang w:val="en-US"/>
        </w:rPr>
      </w:pPr>
      <w:r w:rsidRPr="00822566">
        <w:rPr>
          <w:rFonts w:ascii="Times New Roman" w:hAnsi="Times New Roman"/>
          <w:noProof/>
          <w:lang w:val="en-US"/>
        </w:rPr>
        <w:lastRenderedPageBreak/>
        <w:drawing>
          <wp:inline distT="0" distB="0" distL="0" distR="0" wp14:anchorId="4D5B2C8C" wp14:editId="3DC8D68B">
            <wp:extent cx="3838575" cy="20478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38575" cy="2047875"/>
                    </a:xfrm>
                    <a:prstGeom prst="rect">
                      <a:avLst/>
                    </a:prstGeom>
                    <a:solidFill>
                      <a:srgbClr val="FFFFFF"/>
                    </a:solidFill>
                    <a:ln>
                      <a:noFill/>
                    </a:ln>
                  </pic:spPr>
                </pic:pic>
              </a:graphicData>
            </a:graphic>
          </wp:inline>
        </w:drawing>
      </w:r>
    </w:p>
    <w:p w:rsidR="007E68C3" w:rsidRPr="0062619C" w:rsidRDefault="007E68C3" w:rsidP="002944EC">
      <w:pPr>
        <w:pStyle w:val="BodyText"/>
        <w:jc w:val="center"/>
        <w:rPr>
          <w:rFonts w:ascii="Times New Roman" w:hAnsi="Times New Roman"/>
          <w:b/>
          <w:i/>
          <w:lang w:val="en-US"/>
        </w:rPr>
      </w:pPr>
      <w:r w:rsidRPr="0062619C">
        <w:rPr>
          <w:rFonts w:ascii="Times New Roman" w:hAnsi="Times New Roman"/>
          <w:b/>
          <w:i/>
          <w:lang w:val="en-US"/>
        </w:rPr>
        <w:t>Hình 2.</w:t>
      </w:r>
    </w:p>
    <w:p w:rsidR="002944EC" w:rsidRPr="00822566" w:rsidRDefault="002944EC" w:rsidP="002944EC">
      <w:pPr>
        <w:pStyle w:val="BodyText"/>
        <w:rPr>
          <w:rFonts w:ascii="Times New Roman" w:hAnsi="Times New Roman"/>
        </w:rPr>
      </w:pPr>
      <w:r w:rsidRPr="00822566">
        <w:rPr>
          <w:rFonts w:ascii="Times New Roman" w:hAnsi="Times New Roman"/>
        </w:rPr>
        <w:t>Giả sử ta tiến hành hai phép đo r</w:t>
      </w:r>
      <w:r w:rsidRPr="00822566">
        <w:rPr>
          <w:rFonts w:ascii="Times New Roman" w:hAnsi="Times New Roman"/>
          <w:vertAlign w:val="subscript"/>
        </w:rPr>
        <w:t>1</w:t>
      </w:r>
      <w:r w:rsidRPr="00822566">
        <w:rPr>
          <w:rFonts w:ascii="Times New Roman" w:hAnsi="Times New Roman"/>
        </w:rPr>
        <w:t xml:space="preserve"> và r</w:t>
      </w:r>
      <w:r w:rsidRPr="00822566">
        <w:rPr>
          <w:rFonts w:ascii="Times New Roman" w:hAnsi="Times New Roman"/>
          <w:vertAlign w:val="subscript"/>
        </w:rPr>
        <w:t>2</w:t>
      </w:r>
      <w:r w:rsidRPr="00822566">
        <w:rPr>
          <w:rFonts w:ascii="Times New Roman" w:hAnsi="Times New Roman"/>
        </w:rPr>
        <w:t>, chúng càng phụ thuộc vào nhau thì các điểm càng tập trung quanh một đường thẳng. Hình (a) cho thấy r</w:t>
      </w:r>
      <w:r w:rsidRPr="00822566">
        <w:rPr>
          <w:rFonts w:ascii="Times New Roman" w:hAnsi="Times New Roman"/>
          <w:vertAlign w:val="subscript"/>
        </w:rPr>
        <w:t>1</w:t>
      </w:r>
      <w:r w:rsidRPr="00822566">
        <w:rPr>
          <w:rFonts w:ascii="Times New Roman" w:hAnsi="Times New Roman"/>
        </w:rPr>
        <w:t xml:space="preserve"> và r</w:t>
      </w:r>
      <w:r w:rsidRPr="00822566">
        <w:rPr>
          <w:rFonts w:ascii="Times New Roman" w:hAnsi="Times New Roman"/>
          <w:vertAlign w:val="subscript"/>
        </w:rPr>
        <w:t>2</w:t>
      </w:r>
      <w:r w:rsidRPr="00822566">
        <w:rPr>
          <w:rFonts w:ascii="Times New Roman" w:hAnsi="Times New Roman"/>
        </w:rPr>
        <w:t xml:space="preserve"> không phụ thuộc vào nhau, mức độ phụ thuộc tăng dần từ trái sang phải. Trong hình (c) ta thấy rõ ràng thay cho hai phép đo ban đầu ta có thể đo một đại lượng r</w:t>
      </w:r>
      <w:r w:rsidRPr="00822566">
        <w:rPr>
          <w:rFonts w:ascii="Times New Roman" w:hAnsi="Times New Roman"/>
          <w:vertAlign w:val="subscript"/>
        </w:rPr>
        <w:t>2</w:t>
      </w:r>
      <w:r w:rsidRPr="00822566">
        <w:rPr>
          <w:rFonts w:ascii="Times New Roman" w:hAnsi="Times New Roman"/>
        </w:rPr>
        <w:t>-kr</w:t>
      </w:r>
      <w:r w:rsidRPr="00822566">
        <w:rPr>
          <w:rFonts w:ascii="Times New Roman" w:hAnsi="Times New Roman"/>
          <w:vertAlign w:val="subscript"/>
        </w:rPr>
        <w:t>1</w:t>
      </w:r>
      <w:r w:rsidRPr="00822566">
        <w:rPr>
          <w:rFonts w:ascii="Times New Roman" w:hAnsi="Times New Roman"/>
        </w:rPr>
        <w:t>.</w:t>
      </w:r>
    </w:p>
    <w:p w:rsidR="002944EC" w:rsidRPr="00822566" w:rsidRDefault="002944EC" w:rsidP="008A029B">
      <w:pPr>
        <w:pStyle w:val="Heading4"/>
        <w:rPr>
          <w:sz w:val="24"/>
          <w:szCs w:val="24"/>
        </w:rPr>
      </w:pPr>
      <w:r w:rsidRPr="00822566">
        <w:rPr>
          <w:sz w:val="24"/>
          <w:szCs w:val="24"/>
        </w:rPr>
        <w:t>Ma trận hiệp phương sai</w:t>
      </w:r>
    </w:p>
    <w:p w:rsidR="002944EC" w:rsidRPr="00822566" w:rsidRDefault="002944EC" w:rsidP="002944EC">
      <w:pPr>
        <w:pStyle w:val="BodyText"/>
        <w:rPr>
          <w:rFonts w:ascii="Times New Roman" w:hAnsi="Times New Roman"/>
        </w:rPr>
      </w:pPr>
      <w:r w:rsidRPr="00822566">
        <w:rPr>
          <w:rFonts w:ascii="Times New Roman" w:hAnsi="Times New Roman"/>
        </w:rPr>
        <w:t xml:space="preserve">Hiệp phương sai của hai đại lượng A và B được định nghĩa là trung bình của tích của hai đại lượng đo trên cùng một mẫu (giả thiết dữ liệu ở dạng mean derivation form): </w:t>
      </w:r>
    </w:p>
    <w:p w:rsidR="002944EC" w:rsidRPr="00822566" w:rsidRDefault="002944EC" w:rsidP="002944EC">
      <w:pPr>
        <w:pStyle w:val="BodyText"/>
        <w:jc w:val="center"/>
        <w:rPr>
          <w:rFonts w:ascii="Times New Roman" w:hAnsi="Times New Roman"/>
        </w:rPr>
      </w:pPr>
      <w:r w:rsidRPr="00822566">
        <w:rPr>
          <w:rFonts w:ascii="Times New Roman" w:hAnsi="Times New Roman"/>
          <w:noProof/>
          <w:lang w:val="en-US"/>
        </w:rPr>
        <w:drawing>
          <wp:inline distT="0" distB="0" distL="0" distR="0" wp14:anchorId="5CDB6A9C" wp14:editId="6895D3E3">
            <wp:extent cx="1133475" cy="38100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33475" cy="381000"/>
                    </a:xfrm>
                    <a:prstGeom prst="rect">
                      <a:avLst/>
                    </a:prstGeom>
                    <a:solidFill>
                      <a:srgbClr val="FFFFFF"/>
                    </a:solidFill>
                    <a:ln>
                      <a:noFill/>
                    </a:ln>
                  </pic:spPr>
                </pic:pic>
              </a:graphicData>
            </a:graphic>
          </wp:inline>
        </w:drawing>
      </w:r>
    </w:p>
    <w:p w:rsidR="002944EC" w:rsidRPr="00822566" w:rsidRDefault="002944EC" w:rsidP="002944EC">
      <w:pPr>
        <w:pStyle w:val="BodyText"/>
        <w:rPr>
          <w:rFonts w:ascii="Times New Roman" w:hAnsi="Times New Roman"/>
        </w:rPr>
      </w:pPr>
      <w:r w:rsidRPr="00822566">
        <w:rPr>
          <w:rFonts w:ascii="Times New Roman" w:hAnsi="Times New Roman"/>
        </w:rPr>
        <w:t>Hiệp phương sai cho biết mức độ phụ thuộc của các đại lượng. Giá trị hiệp phương sai bằng 0 cho thấy A và B hoàn toàn không có liên hệ. Giá trị hiệp phương sai đúng bằng phương sai của A và B nếu A=B.</w:t>
      </w:r>
    </w:p>
    <w:p w:rsidR="002944EC" w:rsidRPr="00822566" w:rsidRDefault="002944EC" w:rsidP="002944EC">
      <w:pPr>
        <w:pStyle w:val="BodyText"/>
        <w:rPr>
          <w:rFonts w:ascii="Times New Roman" w:hAnsi="Times New Roman"/>
        </w:rPr>
      </w:pPr>
      <w:r w:rsidRPr="00822566">
        <w:rPr>
          <w:rFonts w:ascii="Times New Roman" w:hAnsi="Times New Roman"/>
        </w:rPr>
        <w:t xml:space="preserve">Như vậy, nhiễu được đặc trưng bởi phương sai còn dư thừa được đặc trưng bởi hiệp phương sai. Một cách đơn giản để tổng hợp cả hai tính chất của dữ liệu là tính </w:t>
      </w:r>
      <w:r w:rsidRPr="00822566">
        <w:rPr>
          <w:rFonts w:ascii="Times New Roman" w:hAnsi="Times New Roman"/>
          <w:i/>
          <w:iCs/>
        </w:rPr>
        <w:t>ma trận hiệp phương sai</w:t>
      </w:r>
      <w:r w:rsidRPr="00822566">
        <w:rPr>
          <w:rFonts w:ascii="Times New Roman" w:hAnsi="Times New Roman"/>
        </w:rPr>
        <w:t xml:space="preserve"> của nó. Giả thiết dữ liệu là mean derivation form, ta có công thức:</w:t>
      </w:r>
    </w:p>
    <w:p w:rsidR="002944EC" w:rsidRPr="00822566" w:rsidRDefault="002944EC" w:rsidP="002944EC">
      <w:pPr>
        <w:pStyle w:val="BodyText"/>
        <w:jc w:val="center"/>
        <w:rPr>
          <w:rFonts w:ascii="Times New Roman" w:hAnsi="Times New Roman"/>
        </w:rPr>
      </w:pPr>
      <w:r w:rsidRPr="00822566">
        <w:rPr>
          <w:rFonts w:ascii="Times New Roman" w:hAnsi="Times New Roman"/>
          <w:noProof/>
          <w:lang w:val="en-US"/>
        </w:rPr>
        <w:drawing>
          <wp:inline distT="0" distB="0" distL="0" distR="0" wp14:anchorId="56EE96E9" wp14:editId="1A20549E">
            <wp:extent cx="1428750" cy="5905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8750" cy="590550"/>
                    </a:xfrm>
                    <a:prstGeom prst="rect">
                      <a:avLst/>
                    </a:prstGeom>
                    <a:solidFill>
                      <a:srgbClr val="FFFFFF"/>
                    </a:solidFill>
                    <a:ln>
                      <a:noFill/>
                    </a:ln>
                  </pic:spPr>
                </pic:pic>
              </a:graphicData>
            </a:graphic>
          </wp:inline>
        </w:drawing>
      </w:r>
    </w:p>
    <w:p w:rsidR="002944EC" w:rsidRPr="00822566" w:rsidRDefault="002944EC" w:rsidP="002944EC">
      <w:pPr>
        <w:pStyle w:val="BodyText"/>
        <w:rPr>
          <w:rFonts w:ascii="Times New Roman" w:hAnsi="Times New Roman"/>
        </w:rPr>
      </w:pPr>
      <w:r w:rsidRPr="00822566">
        <w:rPr>
          <w:rFonts w:ascii="Times New Roman" w:hAnsi="Times New Roman"/>
        </w:rPr>
        <w:t>S</w:t>
      </w:r>
      <w:r w:rsidRPr="00822566">
        <w:rPr>
          <w:rFonts w:ascii="Times New Roman" w:hAnsi="Times New Roman"/>
          <w:vertAlign w:val="subscript"/>
        </w:rPr>
        <w:t>X</w:t>
      </w:r>
      <w:r w:rsidRPr="00822566">
        <w:rPr>
          <w:rFonts w:ascii="Times New Roman" w:hAnsi="Times New Roman"/>
        </w:rPr>
        <w:t xml:space="preserve"> là ma trận vuông kích thước mxm trong đó:</w:t>
      </w:r>
    </w:p>
    <w:p w:rsidR="002944EC" w:rsidRPr="00822566" w:rsidRDefault="002944EC" w:rsidP="002944EC">
      <w:pPr>
        <w:pStyle w:val="BodyText"/>
        <w:numPr>
          <w:ilvl w:val="0"/>
          <w:numId w:val="23"/>
        </w:numPr>
        <w:rPr>
          <w:rFonts w:ascii="Times New Roman" w:hAnsi="Times New Roman"/>
        </w:rPr>
      </w:pPr>
      <w:r w:rsidRPr="00822566">
        <w:rPr>
          <w:rFonts w:ascii="Times New Roman" w:hAnsi="Times New Roman"/>
        </w:rPr>
        <w:t>Các phần tử trên đường chéo là phương sai của các phép đo</w:t>
      </w:r>
    </w:p>
    <w:p w:rsidR="002944EC" w:rsidRPr="00822566" w:rsidRDefault="002944EC" w:rsidP="002944EC">
      <w:pPr>
        <w:pStyle w:val="BodyText"/>
        <w:numPr>
          <w:ilvl w:val="0"/>
          <w:numId w:val="23"/>
        </w:numPr>
        <w:rPr>
          <w:rFonts w:ascii="Times New Roman" w:hAnsi="Times New Roman"/>
        </w:rPr>
      </w:pPr>
      <w:r w:rsidRPr="00822566">
        <w:rPr>
          <w:rFonts w:ascii="Times New Roman" w:hAnsi="Times New Roman"/>
        </w:rPr>
        <w:t>Các phần tử khác là hiệp phương sai của các phép đo</w:t>
      </w:r>
    </w:p>
    <w:p w:rsidR="002944EC" w:rsidRPr="00822566" w:rsidRDefault="002944EC" w:rsidP="002944EC">
      <w:pPr>
        <w:pStyle w:val="BodyText"/>
        <w:rPr>
          <w:rFonts w:ascii="Times New Roman" w:hAnsi="Times New Roman"/>
        </w:rPr>
      </w:pPr>
      <w:r w:rsidRPr="00822566">
        <w:rPr>
          <w:rFonts w:ascii="Times New Roman" w:hAnsi="Times New Roman"/>
        </w:rPr>
        <w:t>Dễ thấy S</w:t>
      </w:r>
      <w:r w:rsidRPr="00822566">
        <w:rPr>
          <w:rFonts w:ascii="Times New Roman" w:hAnsi="Times New Roman"/>
          <w:vertAlign w:val="subscript"/>
        </w:rPr>
        <w:t>X</w:t>
      </w:r>
      <w:r w:rsidRPr="00822566">
        <w:rPr>
          <w:rFonts w:ascii="Times New Roman" w:hAnsi="Times New Roman"/>
        </w:rPr>
        <w:t xml:space="preserve"> là ma đối xứng vì hiệp phương sai của A và B cũng giống như hiệp phương sai của B và A.</w:t>
      </w:r>
    </w:p>
    <w:p w:rsidR="002944EC" w:rsidRPr="00822566" w:rsidRDefault="002944EC" w:rsidP="002944EC">
      <w:pPr>
        <w:pStyle w:val="BodyText"/>
        <w:rPr>
          <w:rFonts w:ascii="Times New Roman" w:hAnsi="Times New Roman"/>
        </w:rPr>
      </w:pPr>
      <w:r w:rsidRPr="00822566">
        <w:rPr>
          <w:rFonts w:ascii="Times New Roman" w:hAnsi="Times New Roman"/>
        </w:rPr>
        <w:t>Ma trận hiệp phương sai cho ta biết tính chất của tất cả các cặp phép đo, từ đó gợi ý ta có thể xác định độ “tốt” của cách biểu diễn lại X dựa trên ma trận hiệp phương sai của Y.</w:t>
      </w:r>
    </w:p>
    <w:p w:rsidR="002944EC" w:rsidRPr="00822566" w:rsidRDefault="002944EC" w:rsidP="008A029B">
      <w:pPr>
        <w:pStyle w:val="Heading4"/>
        <w:rPr>
          <w:sz w:val="24"/>
          <w:szCs w:val="24"/>
        </w:rPr>
      </w:pPr>
      <w:r w:rsidRPr="00822566">
        <w:rPr>
          <w:sz w:val="24"/>
          <w:szCs w:val="24"/>
        </w:rPr>
        <w:lastRenderedPageBreak/>
        <w:t>Chéo hoá ma trận hiệp phương sai</w:t>
      </w:r>
    </w:p>
    <w:p w:rsidR="002944EC" w:rsidRPr="00822566" w:rsidRDefault="002944EC" w:rsidP="002944EC">
      <w:pPr>
        <w:pStyle w:val="BodyText"/>
        <w:rPr>
          <w:rFonts w:ascii="Times New Roman" w:hAnsi="Times New Roman"/>
        </w:rPr>
      </w:pPr>
      <w:r w:rsidRPr="00822566">
        <w:rPr>
          <w:rFonts w:ascii="Times New Roman" w:hAnsi="Times New Roman"/>
        </w:rPr>
        <w:t>Rõ ràng một bộ dữ liệu tốt là bộ dữ liệu ít nhiễu và không có dư thừa. Ma trận hiệp phương sai của bộ dữ liệu đó có các thành phần nằm ngoài đường chéo đều bằng 0. Các thành phần trên đường chéo cho ta thấy phương sai của các thành phần của dữ liệu, phương sai lớn cho thấy nhiều thông tin chứa đựng trong thành phần đó còn phương sai nhỏ cho thấy thành phần đó có thể là nhiễu. Dựa vào đó ta có thể giữ lại những thành phần quan trọng và loại bỏ những thành phần còn lại.</w:t>
      </w:r>
    </w:p>
    <w:p w:rsidR="002944EC" w:rsidRPr="00822566" w:rsidRDefault="002944EC" w:rsidP="002944EC">
      <w:pPr>
        <w:pStyle w:val="BodyText"/>
        <w:rPr>
          <w:rFonts w:ascii="Times New Roman" w:hAnsi="Times New Roman"/>
        </w:rPr>
      </w:pPr>
      <w:r w:rsidRPr="00822566">
        <w:rPr>
          <w:rFonts w:ascii="Times New Roman" w:hAnsi="Times New Roman"/>
        </w:rPr>
        <w:t>Tóm lại, mục tiêu của phương pháp PCA là:</w:t>
      </w:r>
    </w:p>
    <w:p w:rsidR="00822566" w:rsidRPr="00822566" w:rsidRDefault="002944EC" w:rsidP="002944EC">
      <w:pPr>
        <w:pStyle w:val="BodyText"/>
        <w:rPr>
          <w:rFonts w:ascii="Times New Roman" w:hAnsi="Times New Roman"/>
          <w:i/>
          <w:iCs/>
          <w:lang w:val="en-US"/>
        </w:rPr>
      </w:pPr>
      <w:r w:rsidRPr="00822566">
        <w:rPr>
          <w:rFonts w:ascii="Times New Roman" w:hAnsi="Times New Roman"/>
        </w:rPr>
        <w:tab/>
      </w:r>
      <w:r w:rsidRPr="00822566">
        <w:rPr>
          <w:rFonts w:ascii="Times New Roman" w:hAnsi="Times New Roman"/>
          <w:i/>
          <w:iCs/>
        </w:rPr>
        <w:t>Tìm ma trận trực giao P sao cho với Y=PX thì S</w:t>
      </w:r>
      <w:r w:rsidRPr="00822566">
        <w:rPr>
          <w:rFonts w:ascii="Times New Roman" w:hAnsi="Times New Roman"/>
          <w:i/>
          <w:iCs/>
          <w:vertAlign w:val="subscript"/>
        </w:rPr>
        <w:t>Y</w:t>
      </w:r>
      <w:r w:rsidRPr="00822566">
        <w:rPr>
          <w:rFonts w:ascii="Times New Roman" w:hAnsi="Times New Roman"/>
          <w:i/>
          <w:iCs/>
        </w:rPr>
        <w:t xml:space="preserve"> là ma trận chéo.</w:t>
      </w:r>
    </w:p>
    <w:p w:rsidR="002944EC" w:rsidRPr="00822566" w:rsidRDefault="008A029B" w:rsidP="00BB566D">
      <w:pPr>
        <w:pStyle w:val="Heading3"/>
        <w:rPr>
          <w:rFonts w:ascii="Times New Roman" w:hAnsi="Times New Roman" w:cs="Times New Roman"/>
          <w:i/>
          <w:iCs/>
          <w:sz w:val="28"/>
          <w:szCs w:val="28"/>
        </w:rPr>
      </w:pPr>
      <w:bookmarkStart w:id="7" w:name="_Toc279705165"/>
      <w:r w:rsidRPr="00822566">
        <w:rPr>
          <w:rFonts w:ascii="Times New Roman" w:hAnsi="Times New Roman" w:cs="Times New Roman"/>
          <w:sz w:val="28"/>
          <w:szCs w:val="28"/>
        </w:rPr>
        <w:t xml:space="preserve">2.2. </w:t>
      </w:r>
      <w:r w:rsidR="002944EC" w:rsidRPr="00822566">
        <w:rPr>
          <w:rFonts w:ascii="Times New Roman" w:hAnsi="Times New Roman" w:cs="Times New Roman"/>
          <w:sz w:val="28"/>
          <w:szCs w:val="28"/>
        </w:rPr>
        <w:t>Giải bài toán PCA</w:t>
      </w:r>
      <w:bookmarkEnd w:id="7"/>
    </w:p>
    <w:p w:rsidR="002944EC" w:rsidRDefault="002944EC" w:rsidP="002944EC">
      <w:pPr>
        <w:pStyle w:val="BodyText"/>
        <w:rPr>
          <w:rFonts w:ascii="Times New Roman" w:hAnsi="Times New Roman"/>
        </w:rPr>
      </w:pPr>
      <w:r>
        <w:rPr>
          <w:rFonts w:ascii="Times New Roman" w:hAnsi="Times New Roman"/>
        </w:rPr>
        <w:t>Đặt A=XX</w:t>
      </w:r>
      <w:r>
        <w:rPr>
          <w:rFonts w:ascii="Times New Roman" w:hAnsi="Times New Roman"/>
          <w:vertAlign w:val="superscript"/>
        </w:rPr>
        <w:t>T</w:t>
      </w:r>
      <w:r>
        <w:rPr>
          <w:rFonts w:ascii="Times New Roman" w:hAnsi="Times New Roman"/>
        </w:rPr>
        <w:t xml:space="preserve"> và biến đổi S</w:t>
      </w:r>
      <w:r>
        <w:rPr>
          <w:rFonts w:ascii="Times New Roman" w:hAnsi="Times New Roman"/>
          <w:vertAlign w:val="subscript"/>
        </w:rPr>
        <w:t>Y</w:t>
      </w:r>
      <w:r>
        <w:rPr>
          <w:rFonts w:ascii="Times New Roman" w:hAnsi="Times New Roman"/>
        </w:rPr>
        <w:t xml:space="preserve"> và như sau:</w:t>
      </w:r>
    </w:p>
    <w:p w:rsidR="002944EC" w:rsidRDefault="002944EC" w:rsidP="002944EC">
      <w:pPr>
        <w:pStyle w:val="BodyText"/>
        <w:jc w:val="center"/>
        <w:rPr>
          <w:rFonts w:ascii="Times New Roman" w:hAnsi="Times New Roman"/>
        </w:rPr>
      </w:pPr>
      <w:r>
        <w:rPr>
          <w:rFonts w:ascii="Times New Roman" w:hAnsi="Times New Roman"/>
          <w:noProof/>
          <w:lang w:val="en-US"/>
        </w:rPr>
        <w:drawing>
          <wp:inline distT="0" distB="0" distL="0" distR="0" wp14:anchorId="655B016B" wp14:editId="6F5265C5">
            <wp:extent cx="2533650" cy="22193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33650" cy="2219325"/>
                    </a:xfrm>
                    <a:prstGeom prst="rect">
                      <a:avLst/>
                    </a:prstGeom>
                    <a:solidFill>
                      <a:srgbClr val="FFFFFF"/>
                    </a:solidFill>
                    <a:ln>
                      <a:noFill/>
                    </a:ln>
                  </pic:spPr>
                </pic:pic>
              </a:graphicData>
            </a:graphic>
          </wp:inline>
        </w:drawing>
      </w:r>
    </w:p>
    <w:p w:rsidR="002944EC" w:rsidRDefault="002944EC" w:rsidP="002944EC">
      <w:pPr>
        <w:pStyle w:val="BodyText"/>
        <w:rPr>
          <w:rFonts w:ascii="Times New Roman" w:hAnsi="Times New Roman"/>
        </w:rPr>
      </w:pPr>
      <w:r>
        <w:rPr>
          <w:rFonts w:ascii="Times New Roman" w:hAnsi="Times New Roman"/>
        </w:rPr>
        <w:t>Lời giải của bài toán là ma trận P có các hàng là các véc-tơ riêng của A, khi đó PAP</w:t>
      </w:r>
      <w:r>
        <w:rPr>
          <w:rFonts w:ascii="Times New Roman" w:hAnsi="Times New Roman"/>
          <w:vertAlign w:val="superscript"/>
        </w:rPr>
        <w:t>T</w:t>
      </w:r>
      <w:r>
        <w:rPr>
          <w:rFonts w:ascii="Times New Roman" w:hAnsi="Times New Roman"/>
        </w:rPr>
        <w:t xml:space="preserve"> là ma trận chéo với các thành phần trên đường chéo là các trị riêng tương ứng với các véc-tơ riêng trong P.</w:t>
      </w:r>
    </w:p>
    <w:p w:rsidR="002944EC" w:rsidRPr="002944EC" w:rsidRDefault="002944EC" w:rsidP="002944EC"/>
    <w:p w:rsidR="00725DA7" w:rsidRDefault="00725DA7" w:rsidP="00725DA7">
      <w:pPr>
        <w:rPr>
          <w:rFonts w:ascii="Times New Roman" w:hAnsi="Times New Roman" w:cs="Times New Roman"/>
        </w:rPr>
      </w:pPr>
    </w:p>
    <w:p w:rsidR="00055E14" w:rsidRDefault="00055E14" w:rsidP="00725DA7">
      <w:pPr>
        <w:rPr>
          <w:rFonts w:ascii="Times New Roman" w:hAnsi="Times New Roman" w:cs="Times New Roman"/>
        </w:rPr>
      </w:pPr>
    </w:p>
    <w:p w:rsidR="00055E14" w:rsidRDefault="00055E14" w:rsidP="00725DA7">
      <w:pPr>
        <w:rPr>
          <w:rFonts w:ascii="Times New Roman" w:hAnsi="Times New Roman" w:cs="Times New Roman"/>
        </w:rPr>
      </w:pPr>
    </w:p>
    <w:p w:rsidR="00055E14" w:rsidRDefault="00055E14" w:rsidP="00725DA7">
      <w:pPr>
        <w:rPr>
          <w:rFonts w:ascii="Times New Roman" w:hAnsi="Times New Roman" w:cs="Times New Roman"/>
        </w:rPr>
      </w:pPr>
    </w:p>
    <w:p w:rsidR="00055E14" w:rsidRDefault="00055E14" w:rsidP="00725DA7">
      <w:pPr>
        <w:rPr>
          <w:rFonts w:ascii="Times New Roman" w:hAnsi="Times New Roman" w:cs="Times New Roman"/>
        </w:rPr>
      </w:pPr>
    </w:p>
    <w:p w:rsidR="00055E14" w:rsidRDefault="00055E14" w:rsidP="00725DA7">
      <w:pPr>
        <w:rPr>
          <w:rFonts w:ascii="Times New Roman" w:hAnsi="Times New Roman" w:cs="Times New Roman"/>
        </w:rPr>
      </w:pPr>
    </w:p>
    <w:p w:rsidR="00055E14" w:rsidRDefault="00055E14" w:rsidP="00725DA7">
      <w:pPr>
        <w:rPr>
          <w:rFonts w:ascii="Times New Roman" w:hAnsi="Times New Roman" w:cs="Times New Roman"/>
        </w:rPr>
      </w:pPr>
    </w:p>
    <w:p w:rsidR="00822566" w:rsidRPr="00725DA7" w:rsidRDefault="00822566" w:rsidP="00725DA7">
      <w:pPr>
        <w:rPr>
          <w:rFonts w:ascii="Times New Roman" w:hAnsi="Times New Roman" w:cs="Times New Roman"/>
        </w:rPr>
      </w:pPr>
    </w:p>
    <w:p w:rsidR="00001156" w:rsidRDefault="00A87681" w:rsidP="00001156">
      <w:pPr>
        <w:pStyle w:val="Heading1"/>
        <w:numPr>
          <w:ilvl w:val="0"/>
          <w:numId w:val="1"/>
        </w:numPr>
      </w:pPr>
      <w:bookmarkStart w:id="8" w:name="_Toc279705166"/>
      <w:r>
        <w:lastRenderedPageBreak/>
        <w:t>Khảo sát c</w:t>
      </w:r>
      <w:r w:rsidR="00D744E1">
        <w:t>ác ứ</w:t>
      </w:r>
      <w:r w:rsidR="00001156">
        <w:t>ng dụng của phép biến đổi KL</w:t>
      </w:r>
      <w:r w:rsidR="008A029B">
        <w:t>, PCA</w:t>
      </w:r>
      <w:r w:rsidR="00001156">
        <w:t xml:space="preserve"> trong xử lý ảnh màu</w:t>
      </w:r>
      <w:bookmarkEnd w:id="8"/>
    </w:p>
    <w:p w:rsidR="00EB3808" w:rsidRPr="00BB566D" w:rsidRDefault="00EB3808" w:rsidP="00CD1A4A">
      <w:pPr>
        <w:pStyle w:val="Heading2"/>
        <w:numPr>
          <w:ilvl w:val="1"/>
          <w:numId w:val="1"/>
        </w:numPr>
        <w:ind w:left="1170" w:hanging="630"/>
      </w:pPr>
      <w:bookmarkStart w:id="9" w:name="_Toc279705167"/>
      <w:r w:rsidRPr="00BB566D">
        <w:t>Khái quát khả năng ứng dụng của biến đổi KL trong xử lý ảnh màu</w:t>
      </w:r>
      <w:bookmarkEnd w:id="9"/>
    </w:p>
    <w:p w:rsidR="004053F2" w:rsidRPr="00822566" w:rsidRDefault="004053F2" w:rsidP="00CD1A4A">
      <w:pPr>
        <w:pStyle w:val="Heading3"/>
        <w:numPr>
          <w:ilvl w:val="2"/>
          <w:numId w:val="1"/>
        </w:numPr>
        <w:spacing w:after="120"/>
        <w:ind w:left="1170" w:hanging="540"/>
        <w:rPr>
          <w:sz w:val="24"/>
          <w:szCs w:val="24"/>
        </w:rPr>
      </w:pPr>
      <w:bookmarkStart w:id="10" w:name="_Toc279705168"/>
      <w:r w:rsidRPr="00822566">
        <w:rPr>
          <w:sz w:val="24"/>
          <w:szCs w:val="24"/>
        </w:rPr>
        <w:t>Đặc tính ứng dụng của biến đổi KL</w:t>
      </w:r>
      <w:bookmarkEnd w:id="10"/>
    </w:p>
    <w:p w:rsidR="00A868C5" w:rsidRPr="00822566" w:rsidRDefault="00655C96" w:rsidP="0056211D">
      <w:pPr>
        <w:rPr>
          <w:rFonts w:ascii="Times New Roman" w:hAnsi="Times New Roman" w:cs="Times New Roman"/>
          <w:sz w:val="24"/>
          <w:szCs w:val="24"/>
        </w:rPr>
      </w:pPr>
      <w:r w:rsidRPr="00822566">
        <w:rPr>
          <w:rFonts w:ascii="Times New Roman" w:hAnsi="Times New Roman" w:cs="Times New Roman"/>
          <w:sz w:val="24"/>
          <w:szCs w:val="24"/>
        </w:rPr>
        <w:t>Các hệ thống thu nhận hình ảnh hiện tại dựa trên các định luật màu Red, Green, Blue (R, G, B). Tuy nhiên, mô hình thu nhận ảnh màu này lại không giống như hệ thống thị giác của con người nên để có được sự biểu diễn gần với con người nhất, không gian cường độ và sắc độ (intensity and chrominance space) được sử dụng. Do phương pháp này là không tuyến tính, nó khiến cho màu sắc không được ổn định.</w:t>
      </w:r>
    </w:p>
    <w:p w:rsidR="0013433B" w:rsidRPr="00822566" w:rsidRDefault="00655C96" w:rsidP="0056211D">
      <w:pPr>
        <w:rPr>
          <w:rFonts w:ascii="Times New Roman" w:hAnsi="Times New Roman" w:cs="Times New Roman"/>
          <w:sz w:val="24"/>
          <w:szCs w:val="24"/>
        </w:rPr>
      </w:pPr>
      <w:r w:rsidRPr="00822566">
        <w:rPr>
          <w:rFonts w:ascii="Times New Roman" w:hAnsi="Times New Roman" w:cs="Times New Roman"/>
          <w:sz w:val="24"/>
          <w:szCs w:val="24"/>
        </w:rPr>
        <w:t>Bên cạnh đó, phân tích ảnh mầu trong không gian RGB và không gian cường độ-sắc độ (intensity – chrominance) cũng cho thấy các thành phần màu có độ tương đồ</w:t>
      </w:r>
      <w:r w:rsidR="003D2ACD" w:rsidRPr="00822566">
        <w:rPr>
          <w:rFonts w:ascii="Times New Roman" w:hAnsi="Times New Roman" w:cs="Times New Roman"/>
          <w:sz w:val="24"/>
          <w:szCs w:val="24"/>
        </w:rPr>
        <w:t>ng (correlation) cao</w:t>
      </w:r>
      <w:r w:rsidR="0013433B" w:rsidRPr="00822566">
        <w:rPr>
          <w:rFonts w:ascii="Times New Roman" w:hAnsi="Times New Roman" w:cs="Times New Roman"/>
          <w:sz w:val="24"/>
          <w:szCs w:val="24"/>
        </w:rPr>
        <w:t>. Những thành phần màu này cần được tách biệt (decorrelated) để được phân tích, nghiên cứu độc lập nhau.</w:t>
      </w:r>
    </w:p>
    <w:p w:rsidR="0013433B" w:rsidRPr="00822566" w:rsidRDefault="0013433B" w:rsidP="0056211D">
      <w:pPr>
        <w:rPr>
          <w:rFonts w:ascii="Times New Roman" w:hAnsi="Times New Roman" w:cs="Times New Roman"/>
          <w:sz w:val="24"/>
          <w:szCs w:val="24"/>
        </w:rPr>
      </w:pPr>
      <w:r w:rsidRPr="00822566">
        <w:rPr>
          <w:rFonts w:ascii="Times New Roman" w:hAnsi="Times New Roman" w:cs="Times New Roman"/>
          <w:sz w:val="24"/>
          <w:szCs w:val="24"/>
        </w:rPr>
        <w:t>Phép biến đổi Karhunen – Loève (KL) cung cấp khả năng phân lậ</w:t>
      </w:r>
      <w:r w:rsidR="0056211D" w:rsidRPr="00822566">
        <w:rPr>
          <w:rFonts w:ascii="Times New Roman" w:hAnsi="Times New Roman" w:cs="Times New Roman"/>
          <w:sz w:val="24"/>
          <w:szCs w:val="24"/>
        </w:rPr>
        <w:t>p thành phần</w:t>
      </w:r>
      <w:r w:rsidRPr="00822566">
        <w:rPr>
          <w:rFonts w:ascii="Times New Roman" w:hAnsi="Times New Roman" w:cs="Times New Roman"/>
          <w:sz w:val="24"/>
          <w:szCs w:val="24"/>
        </w:rPr>
        <w:t xml:space="preserve"> mầu một cách tối ưu. Biến đổi này làm nổi bật những thành phần màu chìm trong ảnh, từ đó, ta có thể nắm rõ được sự phân phối màu, cấu trúc ảnh, </w:t>
      </w:r>
      <w:r w:rsidR="00844C9B" w:rsidRPr="00822566">
        <w:rPr>
          <w:rFonts w:ascii="Times New Roman" w:hAnsi="Times New Roman" w:cs="Times New Roman"/>
          <w:sz w:val="24"/>
          <w:szCs w:val="24"/>
        </w:rPr>
        <w:t>những thành phần dữ liệu quan trọng có giá trị sử dụng trong ảnh.</w:t>
      </w:r>
    </w:p>
    <w:p w:rsidR="00844C9B" w:rsidRPr="00822566" w:rsidRDefault="00844C9B" w:rsidP="0056211D">
      <w:pPr>
        <w:rPr>
          <w:rFonts w:ascii="Times New Roman" w:hAnsi="Times New Roman" w:cs="Times New Roman"/>
          <w:sz w:val="24"/>
          <w:szCs w:val="24"/>
        </w:rPr>
      </w:pPr>
      <w:r w:rsidRPr="00822566">
        <w:rPr>
          <w:rFonts w:ascii="Times New Roman" w:hAnsi="Times New Roman" w:cs="Times New Roman"/>
          <w:sz w:val="24"/>
          <w:szCs w:val="24"/>
        </w:rPr>
        <w:t>Có thể nói, không gian lưu trữ ảnh KL cung cấp độ phân lập cao nhất giữa các thành phần màu, đồng thời cho phép độ phân giải tối ưu cùng một tỉ lệ nén cao cho các ảnh thuần nhất (homogeneous images).</w:t>
      </w:r>
    </w:p>
    <w:p w:rsidR="004053F2" w:rsidRPr="00822566" w:rsidRDefault="004053F2" w:rsidP="0087363A">
      <w:pPr>
        <w:pStyle w:val="Heading3"/>
        <w:numPr>
          <w:ilvl w:val="2"/>
          <w:numId w:val="1"/>
        </w:numPr>
        <w:spacing w:after="120"/>
        <w:rPr>
          <w:sz w:val="24"/>
          <w:szCs w:val="24"/>
        </w:rPr>
      </w:pPr>
      <w:bookmarkStart w:id="11" w:name="_Toc279705169"/>
      <w:r w:rsidRPr="00822566">
        <w:rPr>
          <w:sz w:val="24"/>
          <w:szCs w:val="24"/>
        </w:rPr>
        <w:t>Lưu trữ, nén ảnh trong không gian KL</w:t>
      </w:r>
      <w:bookmarkEnd w:id="11"/>
    </w:p>
    <w:p w:rsidR="0056211D" w:rsidRPr="00822566" w:rsidRDefault="00F23D3F" w:rsidP="0087363A">
      <w:pPr>
        <w:pStyle w:val="ListParagraph"/>
        <w:numPr>
          <w:ilvl w:val="0"/>
          <w:numId w:val="7"/>
        </w:numPr>
        <w:spacing w:after="120"/>
        <w:rPr>
          <w:rFonts w:ascii="Times New Roman" w:hAnsi="Times New Roman" w:cs="Times New Roman"/>
          <w:b/>
          <w:i/>
          <w:sz w:val="24"/>
          <w:szCs w:val="24"/>
        </w:rPr>
      </w:pPr>
      <w:r w:rsidRPr="00822566">
        <w:rPr>
          <w:rFonts w:ascii="Times New Roman" w:hAnsi="Times New Roman" w:cs="Times New Roman"/>
          <w:b/>
          <w:i/>
          <w:sz w:val="24"/>
          <w:szCs w:val="24"/>
        </w:rPr>
        <w:t>Chuyển đổi từ không gian RGB sang không gian KL:</w:t>
      </w:r>
    </w:p>
    <w:p w:rsidR="00F23D3F" w:rsidRPr="00822566" w:rsidRDefault="00F23D3F" w:rsidP="00F23D3F">
      <w:pPr>
        <w:spacing w:after="120"/>
        <w:rPr>
          <w:rFonts w:ascii="Times New Roman" w:hAnsi="Times New Roman" w:cs="Times New Roman"/>
          <w:sz w:val="24"/>
          <w:szCs w:val="24"/>
        </w:rPr>
      </w:pPr>
      <w:r w:rsidRPr="00822566">
        <w:rPr>
          <w:rFonts w:ascii="Times New Roman" w:hAnsi="Times New Roman" w:cs="Times New Roman"/>
          <w:sz w:val="24"/>
          <w:szCs w:val="24"/>
        </w:rPr>
        <w:t>Quan hệ vector xác định không gian KL:</w:t>
      </w:r>
    </w:p>
    <w:p w:rsidR="00F23D3F" w:rsidRPr="00822566" w:rsidRDefault="00F23D3F" w:rsidP="00F23D3F">
      <w:pPr>
        <w:spacing w:after="120"/>
        <w:rPr>
          <w:rFonts w:ascii="Times New Roman" w:eastAsiaTheme="minorEastAsia" w:hAnsi="Times New Roman" w:cs="Times New Roman"/>
          <w:sz w:val="24"/>
          <w:szCs w:val="24"/>
        </w:rPr>
      </w:pPr>
      <m:oMathPara>
        <m:oMath>
          <m:r>
            <w:rPr>
              <w:rFonts w:ascii="Cambria Math" w:hAnsi="Cambria Math" w:cs="Times New Roman"/>
              <w:sz w:val="24"/>
              <w:szCs w:val="24"/>
            </w:rPr>
            <m:t>K=A</m:t>
          </m:r>
          <m:d>
            <m:dPr>
              <m:ctrlPr>
                <w:rPr>
                  <w:rFonts w:ascii="Cambria Math" w:hAnsi="Cambria Math" w:cs="Times New Roman"/>
                  <w:i/>
                  <w:sz w:val="24"/>
                  <w:szCs w:val="24"/>
                </w:rPr>
              </m:ctrlPr>
            </m:dPr>
            <m:e>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I</m:t>
                  </m:r>
                </m:sub>
              </m:sSub>
            </m:e>
          </m:d>
        </m:oMath>
      </m:oMathPara>
    </w:p>
    <w:p w:rsidR="00F23D3F" w:rsidRPr="00822566" w:rsidRDefault="00F23D3F" w:rsidP="00F23D3F">
      <w:pPr>
        <w:spacing w:after="0"/>
        <w:ind w:left="720"/>
        <w:rPr>
          <w:rFonts w:ascii="Times New Roman" w:eastAsiaTheme="minorEastAsia" w:hAnsi="Times New Roman" w:cs="Times New Roman"/>
          <w:sz w:val="24"/>
          <w:szCs w:val="24"/>
        </w:rPr>
      </w:pPr>
      <w:r w:rsidRPr="00822566">
        <w:rPr>
          <w:rFonts w:ascii="Times New Roman" w:eastAsiaTheme="minorEastAsia" w:hAnsi="Times New Roman" w:cs="Times New Roman"/>
          <w:sz w:val="24"/>
          <w:szCs w:val="24"/>
        </w:rPr>
        <w:t>Với:</w:t>
      </w:r>
    </w:p>
    <w:p w:rsidR="00F23D3F" w:rsidRPr="00822566" w:rsidRDefault="00F23D3F" w:rsidP="00F23D3F">
      <w:pPr>
        <w:pStyle w:val="ListParagraph"/>
        <w:numPr>
          <w:ilvl w:val="0"/>
          <w:numId w:val="8"/>
        </w:numPr>
        <w:rPr>
          <w:rFonts w:ascii="Times New Roman" w:hAnsi="Times New Roman" w:cs="Times New Roman"/>
          <w:sz w:val="24"/>
          <w:szCs w:val="24"/>
        </w:rPr>
      </w:pPr>
      <w:r w:rsidRPr="00822566">
        <w:rPr>
          <w:rFonts w:ascii="Times New Roman" w:hAnsi="Times New Roman" w:cs="Times New Roman"/>
          <w:sz w:val="24"/>
          <w:szCs w:val="24"/>
        </w:rPr>
        <w:t>I:  “vector ảnh màu gốc”</w:t>
      </w:r>
    </w:p>
    <w:p w:rsidR="00F23D3F" w:rsidRPr="00822566" w:rsidRDefault="00E04CCF" w:rsidP="00F23D3F">
      <w:pPr>
        <w:pStyle w:val="ListParagraph"/>
        <w:numPr>
          <w:ilvl w:val="0"/>
          <w:numId w:val="8"/>
        </w:numP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I</m:t>
            </m:r>
          </m:sub>
        </m:sSub>
      </m:oMath>
      <w:r w:rsidR="00F23D3F" w:rsidRPr="00822566">
        <w:rPr>
          <w:rFonts w:ascii="Times New Roman" w:hAnsi="Times New Roman" w:cs="Times New Roman"/>
          <w:sz w:val="24"/>
          <w:szCs w:val="24"/>
        </w:rPr>
        <w:t xml:space="preserve"> : vector trung vị của ảnh màu gốc</w:t>
      </w:r>
    </w:p>
    <w:p w:rsidR="00F23D3F" w:rsidRPr="00822566" w:rsidRDefault="00F23D3F" w:rsidP="00F23D3F">
      <w:pPr>
        <w:pStyle w:val="ListParagraph"/>
        <w:numPr>
          <w:ilvl w:val="0"/>
          <w:numId w:val="8"/>
        </w:numPr>
        <w:rPr>
          <w:rFonts w:ascii="Times New Roman" w:hAnsi="Times New Roman" w:cs="Times New Roman"/>
          <w:sz w:val="24"/>
          <w:szCs w:val="24"/>
        </w:rPr>
      </w:pPr>
      <w:r w:rsidRPr="00822566">
        <w:rPr>
          <w:rFonts w:ascii="Times New Roman" w:hAnsi="Times New Roman" w:cs="Times New Roman"/>
          <w:sz w:val="24"/>
          <w:szCs w:val="24"/>
        </w:rPr>
        <w:t>A: ma trận biến đổi</w:t>
      </w:r>
    </w:p>
    <w:p w:rsidR="00F23D3F" w:rsidRPr="00822566" w:rsidRDefault="00F23D3F" w:rsidP="00F23D3F">
      <w:pPr>
        <w:pStyle w:val="ListParagraph"/>
        <w:numPr>
          <w:ilvl w:val="0"/>
          <w:numId w:val="8"/>
        </w:numPr>
        <w:spacing w:after="120"/>
        <w:rPr>
          <w:rFonts w:ascii="Times New Roman" w:hAnsi="Times New Roman" w:cs="Times New Roman"/>
          <w:sz w:val="24"/>
          <w:szCs w:val="24"/>
        </w:rPr>
      </w:pPr>
      <w:r w:rsidRPr="00822566">
        <w:rPr>
          <w:rFonts w:ascii="Times New Roman" w:hAnsi="Times New Roman" w:cs="Times New Roman"/>
          <w:sz w:val="24"/>
          <w:szCs w:val="24"/>
        </w:rPr>
        <w:t>K: vector biến đổi</w:t>
      </w:r>
    </w:p>
    <w:p w:rsidR="00F23D3F" w:rsidRPr="00F23D3F" w:rsidRDefault="00F23D3F" w:rsidP="00F23D3F">
      <w:pPr>
        <w:spacing w:after="0"/>
        <w:rPr>
          <w:rFonts w:ascii="Times New Roman" w:eastAsiaTheme="minorEastAsia" w:hAnsi="Times New Roman" w:cs="Times New Roman"/>
          <w:i/>
        </w:rPr>
      </w:pPr>
      <m:oMathPara>
        <m:oMathParaPr>
          <m:jc m:val="center"/>
        </m:oMathParaPr>
        <m:oMath>
          <m:r>
            <w:rPr>
              <w:rFonts w:ascii="Cambria Math" w:eastAsiaTheme="minorEastAsia" w:hAnsi="Cambria Math" w:cs="Times New Roman"/>
            </w:rPr>
            <m:t>A=</m:t>
          </m:r>
          <m:d>
            <m:dPr>
              <m:begChr m:val="["/>
              <m:endChr m:val="]"/>
              <m:ctrlPr>
                <w:rPr>
                  <w:rFonts w:ascii="Cambria Math" w:eastAsiaTheme="minorEastAsia" w:hAnsi="Cambria Math" w:cs="Times New Roman"/>
                  <w:i/>
                </w:rPr>
              </m:ctrlPr>
            </m:dPr>
            <m:e>
              <m:m>
                <m:mPr>
                  <m:mcs>
                    <m:mc>
                      <m:mcPr>
                        <m:count m:val="3"/>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11</m:t>
                        </m:r>
                      </m:sub>
                    </m:sSub>
                    <m:ctrlPr>
                      <w:rPr>
                        <w:rFonts w:ascii="Cambria Math" w:eastAsia="Cambria Math" w:hAnsi="Cambria Math" w:cs="Times New Roman"/>
                        <w:i/>
                      </w:rPr>
                    </m:ctrlPr>
                  </m:e>
                  <m:e>
                    <m:sSub>
                      <m:sSubPr>
                        <m:ctrlPr>
                          <w:rPr>
                            <w:rFonts w:ascii="Cambria Math" w:eastAsia="Cambria Math" w:hAnsi="Cambria Math" w:cs="Times New Roman"/>
                            <w:i/>
                          </w:rPr>
                        </m:ctrlPr>
                      </m:sSubPr>
                      <m:e>
                        <m:r>
                          <w:rPr>
                            <w:rFonts w:ascii="Cambria Math" w:eastAsia="Cambria Math" w:hAnsi="Cambria Math" w:cs="Times New Roman"/>
                          </w:rPr>
                          <m:t>k</m:t>
                        </m:r>
                      </m:e>
                      <m:sub>
                        <m:r>
                          <w:rPr>
                            <w:rFonts w:ascii="Cambria Math" w:eastAsia="Cambria Math" w:hAnsi="Cambria Math" w:cs="Times New Roman"/>
                          </w:rPr>
                          <m:t>12</m:t>
                        </m:r>
                      </m:sub>
                    </m:sSub>
                  </m:e>
                  <m:e>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13</m:t>
                        </m:r>
                      </m:sub>
                    </m:sSub>
                  </m:e>
                </m:mr>
                <m:mr>
                  <m:e>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21</m:t>
                        </m:r>
                      </m:sub>
                    </m:sSub>
                    <m:ctrlPr>
                      <w:rPr>
                        <w:rFonts w:ascii="Cambria Math" w:eastAsia="Cambria Math" w:hAnsi="Cambria Math" w:cs="Times New Roman"/>
                        <w:i/>
                      </w:rPr>
                    </m:ctrlPr>
                  </m:e>
                  <m:e>
                    <m:sSub>
                      <m:sSubPr>
                        <m:ctrlPr>
                          <w:rPr>
                            <w:rFonts w:ascii="Cambria Math" w:eastAsia="Cambria Math" w:hAnsi="Cambria Math" w:cs="Times New Roman"/>
                            <w:i/>
                          </w:rPr>
                        </m:ctrlPr>
                      </m:sSubPr>
                      <m:e>
                        <m:r>
                          <w:rPr>
                            <w:rFonts w:ascii="Cambria Math" w:eastAsia="Cambria Math" w:hAnsi="Cambria Math" w:cs="Times New Roman"/>
                          </w:rPr>
                          <m:t>k</m:t>
                        </m:r>
                      </m:e>
                      <m:sub>
                        <m:r>
                          <w:rPr>
                            <w:rFonts w:ascii="Cambria Math" w:eastAsia="Cambria Math" w:hAnsi="Cambria Math" w:cs="Times New Roman"/>
                          </w:rPr>
                          <m:t>22</m:t>
                        </m:r>
                      </m:sub>
                    </m:sSub>
                  </m:e>
                  <m:e>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23</m:t>
                        </m:r>
                      </m:sub>
                    </m:sSub>
                    <m:ctrlPr>
                      <w:rPr>
                        <w:rFonts w:ascii="Cambria Math" w:eastAsia="Cambria Math" w:hAnsi="Cambria Math" w:cs="Times New Roman"/>
                        <w:i/>
                      </w:rPr>
                    </m:ctrlPr>
                  </m:e>
                </m:mr>
                <m:mr>
                  <m:e>
                    <m:sSub>
                      <m:sSubPr>
                        <m:ctrlPr>
                          <w:rPr>
                            <w:rFonts w:ascii="Cambria Math" w:eastAsia="Cambria Math" w:hAnsi="Cambria Math" w:cs="Times New Roman"/>
                            <w:i/>
                          </w:rPr>
                        </m:ctrlPr>
                      </m:sSubPr>
                      <m:e>
                        <m:r>
                          <w:rPr>
                            <w:rFonts w:ascii="Cambria Math" w:eastAsia="Cambria Math" w:hAnsi="Cambria Math" w:cs="Times New Roman"/>
                          </w:rPr>
                          <m:t>k</m:t>
                        </m:r>
                      </m:e>
                      <m:sub>
                        <m:r>
                          <w:rPr>
                            <w:rFonts w:ascii="Cambria Math" w:eastAsia="Cambria Math" w:hAnsi="Cambria Math" w:cs="Times New Roman"/>
                          </w:rPr>
                          <m:t>31</m:t>
                        </m:r>
                      </m:sub>
                    </m:sSub>
                    <m:ctrlPr>
                      <w:rPr>
                        <w:rFonts w:ascii="Cambria Math" w:eastAsia="Cambria Math" w:hAnsi="Cambria Math" w:cs="Times New Roman"/>
                        <w:i/>
                      </w:rPr>
                    </m:ctrlPr>
                  </m:e>
                  <m:e>
                    <m:sSub>
                      <m:sSubPr>
                        <m:ctrlPr>
                          <w:rPr>
                            <w:rFonts w:ascii="Cambria Math" w:eastAsia="Cambria Math" w:hAnsi="Cambria Math" w:cs="Times New Roman"/>
                            <w:i/>
                          </w:rPr>
                        </m:ctrlPr>
                      </m:sSubPr>
                      <m:e>
                        <m:r>
                          <w:rPr>
                            <w:rFonts w:ascii="Cambria Math" w:eastAsia="Cambria Math" w:hAnsi="Cambria Math" w:cs="Times New Roman"/>
                          </w:rPr>
                          <m:t>k</m:t>
                        </m:r>
                      </m:e>
                      <m:sub>
                        <m:r>
                          <w:rPr>
                            <w:rFonts w:ascii="Cambria Math" w:eastAsia="Cambria Math" w:hAnsi="Cambria Math" w:cs="Times New Roman"/>
                          </w:rPr>
                          <m:t>32</m:t>
                        </m:r>
                      </m:sub>
                    </m:sSub>
                    <m:ctrlPr>
                      <w:rPr>
                        <w:rFonts w:ascii="Cambria Math" w:eastAsia="Cambria Math" w:hAnsi="Cambria Math" w:cs="Times New Roman"/>
                        <w:i/>
                      </w:rPr>
                    </m:ctrlPr>
                  </m:e>
                  <m:e>
                    <m:sSub>
                      <m:sSubPr>
                        <m:ctrlPr>
                          <w:rPr>
                            <w:rFonts w:ascii="Cambria Math" w:eastAsia="Cambria Math" w:hAnsi="Cambria Math" w:cs="Times New Roman"/>
                            <w:i/>
                          </w:rPr>
                        </m:ctrlPr>
                      </m:sSubPr>
                      <m:e>
                        <m:r>
                          <w:rPr>
                            <w:rFonts w:ascii="Cambria Math" w:eastAsia="Cambria Math" w:hAnsi="Cambria Math" w:cs="Times New Roman"/>
                          </w:rPr>
                          <m:t>k</m:t>
                        </m:r>
                      </m:e>
                      <m:sub>
                        <m:r>
                          <w:rPr>
                            <w:rFonts w:ascii="Cambria Math" w:eastAsia="Cambria Math" w:hAnsi="Cambria Math" w:cs="Times New Roman"/>
                          </w:rPr>
                          <m:t>33</m:t>
                        </m:r>
                      </m:sub>
                    </m:sSub>
                  </m:e>
                </m:mr>
              </m:m>
            </m:e>
          </m:d>
        </m:oMath>
      </m:oMathPara>
    </w:p>
    <w:p w:rsidR="00F23D3F" w:rsidRPr="00F23D3F" w:rsidRDefault="00F23D3F" w:rsidP="00F23D3F">
      <w:pPr>
        <w:rPr>
          <w:rFonts w:ascii="Times New Roman" w:eastAsiaTheme="minorEastAsia" w:hAnsi="Times New Roman" w:cs="Times New Roman"/>
          <w:i/>
        </w:rPr>
      </w:pPr>
    </w:p>
    <w:p w:rsidR="00F23D3F" w:rsidRPr="00F23D3F" w:rsidRDefault="00E04CCF" w:rsidP="00F23D3F">
      <w:pPr>
        <w:spacing w:after="0"/>
        <w:rPr>
          <w:rFonts w:ascii="Times New Roman" w:eastAsiaTheme="minorEastAsia" w:hAnsi="Times New Roman" w:cs="Times New Roman"/>
          <w:i/>
        </w:rPr>
      </w:pPr>
      <m:oMathPara>
        <m:oMathParaPr>
          <m:jc m:val="center"/>
        </m:oMathParaPr>
        <m:oMath>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RGB</m:t>
              </m:r>
            </m:sub>
          </m:sSub>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m>
                <m:mPr>
                  <m:mcs>
                    <m:mc>
                      <m:mcPr>
                        <m:count m:val="3"/>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i/>
                          </w:rPr>
                        </m:ctrlPr>
                      </m:sSubPr>
                      <m:e>
                        <m:r>
                          <w:rPr>
                            <w:rFonts w:ascii="Cambria Math" w:eastAsiaTheme="minorEastAsia" w:hAnsi="Cambria Math" w:cs="Times New Roman"/>
                          </w:rPr>
                          <m:t>∅</m:t>
                        </m:r>
                      </m:e>
                      <m:sub>
                        <m:r>
                          <w:rPr>
                            <w:rFonts w:ascii="Cambria Math" w:eastAsiaTheme="minorEastAsia" w:hAnsi="Cambria Math" w:cs="Times New Roman"/>
                          </w:rPr>
                          <m:t>RR</m:t>
                        </m:r>
                      </m:sub>
                    </m:sSub>
                  </m:e>
                  <m:e>
                    <m:sSub>
                      <m:sSubPr>
                        <m:ctrlPr>
                          <w:rPr>
                            <w:rFonts w:ascii="Cambria Math" w:eastAsiaTheme="minorEastAsia" w:hAnsi="Cambria Math" w:cs="Times New Roman"/>
                            <w:i/>
                          </w:rPr>
                        </m:ctrlPr>
                      </m:sSubPr>
                      <m:e>
                        <m:r>
                          <w:rPr>
                            <w:rFonts w:ascii="Cambria Math" w:eastAsiaTheme="minorEastAsia" w:hAnsi="Cambria Math" w:cs="Times New Roman"/>
                          </w:rPr>
                          <m:t>∅</m:t>
                        </m:r>
                      </m:e>
                      <m:sub>
                        <m:r>
                          <w:rPr>
                            <w:rFonts w:ascii="Cambria Math" w:eastAsiaTheme="minorEastAsia" w:hAnsi="Cambria Math" w:cs="Times New Roman"/>
                          </w:rPr>
                          <m:t>RG</m:t>
                        </m:r>
                      </m:sub>
                    </m:sSub>
                    <m:ctrlPr>
                      <w:rPr>
                        <w:rFonts w:ascii="Cambria Math" w:eastAsia="Cambria Math" w:hAnsi="Cambria Math" w:cs="Times New Roman"/>
                        <w:i/>
                      </w:rPr>
                    </m:ctrlPr>
                  </m:e>
                  <m:e>
                    <m:sSub>
                      <m:sSubPr>
                        <m:ctrlPr>
                          <w:rPr>
                            <w:rFonts w:ascii="Cambria Math" w:eastAsiaTheme="minorEastAsia" w:hAnsi="Cambria Math" w:cs="Times New Roman"/>
                            <w:i/>
                          </w:rPr>
                        </m:ctrlPr>
                      </m:sSubPr>
                      <m:e>
                        <m:r>
                          <w:rPr>
                            <w:rFonts w:ascii="Cambria Math" w:eastAsiaTheme="minorEastAsia" w:hAnsi="Cambria Math" w:cs="Times New Roman"/>
                          </w:rPr>
                          <m:t>∅</m:t>
                        </m:r>
                      </m:e>
                      <m:sub>
                        <m:r>
                          <w:rPr>
                            <w:rFonts w:ascii="Cambria Math" w:eastAsiaTheme="minorEastAsia" w:hAnsi="Cambria Math" w:cs="Times New Roman"/>
                          </w:rPr>
                          <m:t>RB</m:t>
                        </m:r>
                      </m:sub>
                    </m:sSub>
                  </m:e>
                </m:mr>
                <m:mr>
                  <m:e>
                    <m:sSub>
                      <m:sSubPr>
                        <m:ctrlPr>
                          <w:rPr>
                            <w:rFonts w:ascii="Cambria Math" w:eastAsiaTheme="minorEastAsia" w:hAnsi="Cambria Math" w:cs="Times New Roman"/>
                            <w:i/>
                          </w:rPr>
                        </m:ctrlPr>
                      </m:sSubPr>
                      <m:e>
                        <m:r>
                          <w:rPr>
                            <w:rFonts w:ascii="Cambria Math" w:eastAsiaTheme="minorEastAsia" w:hAnsi="Cambria Math" w:cs="Times New Roman"/>
                          </w:rPr>
                          <m:t>∅</m:t>
                        </m:r>
                      </m:e>
                      <m:sub>
                        <m:r>
                          <w:rPr>
                            <w:rFonts w:ascii="Cambria Math" w:eastAsiaTheme="minorEastAsia" w:hAnsi="Cambria Math" w:cs="Times New Roman"/>
                          </w:rPr>
                          <m:t>GR</m:t>
                        </m:r>
                      </m:sub>
                    </m:sSub>
                    <m:ctrlPr>
                      <w:rPr>
                        <w:rFonts w:ascii="Cambria Math" w:eastAsia="Cambria Math" w:hAnsi="Cambria Math" w:cs="Times New Roman"/>
                        <w:i/>
                      </w:rPr>
                    </m:ctrlPr>
                  </m:e>
                  <m:e>
                    <m:sSub>
                      <m:sSubPr>
                        <m:ctrlPr>
                          <w:rPr>
                            <w:rFonts w:ascii="Cambria Math" w:eastAsiaTheme="minorEastAsia" w:hAnsi="Cambria Math" w:cs="Times New Roman"/>
                            <w:i/>
                          </w:rPr>
                        </m:ctrlPr>
                      </m:sSubPr>
                      <m:e>
                        <m:r>
                          <w:rPr>
                            <w:rFonts w:ascii="Cambria Math" w:eastAsiaTheme="minorEastAsia" w:hAnsi="Cambria Math" w:cs="Times New Roman"/>
                          </w:rPr>
                          <m:t>∅</m:t>
                        </m:r>
                      </m:e>
                      <m:sub>
                        <m:r>
                          <w:rPr>
                            <w:rFonts w:ascii="Cambria Math" w:eastAsiaTheme="minorEastAsia" w:hAnsi="Cambria Math" w:cs="Times New Roman"/>
                          </w:rPr>
                          <m:t>GG</m:t>
                        </m:r>
                      </m:sub>
                    </m:sSub>
                    <m:ctrlPr>
                      <w:rPr>
                        <w:rFonts w:ascii="Cambria Math" w:eastAsia="Cambria Math" w:hAnsi="Cambria Math" w:cs="Times New Roman"/>
                        <w:i/>
                      </w:rPr>
                    </m:ctrlPr>
                  </m:e>
                  <m:e>
                    <m:sSub>
                      <m:sSubPr>
                        <m:ctrlPr>
                          <w:rPr>
                            <w:rFonts w:ascii="Cambria Math" w:eastAsiaTheme="minorEastAsia" w:hAnsi="Cambria Math" w:cs="Times New Roman"/>
                            <w:i/>
                          </w:rPr>
                        </m:ctrlPr>
                      </m:sSubPr>
                      <m:e>
                        <m:r>
                          <w:rPr>
                            <w:rFonts w:ascii="Cambria Math" w:eastAsiaTheme="minorEastAsia" w:hAnsi="Cambria Math" w:cs="Times New Roman"/>
                          </w:rPr>
                          <m:t>∅</m:t>
                        </m:r>
                      </m:e>
                      <m:sub>
                        <m:r>
                          <w:rPr>
                            <w:rFonts w:ascii="Cambria Math" w:eastAsiaTheme="minorEastAsia" w:hAnsi="Cambria Math" w:cs="Times New Roman"/>
                          </w:rPr>
                          <m:t>GB</m:t>
                        </m:r>
                      </m:sub>
                    </m:sSub>
                    <m:ctrlPr>
                      <w:rPr>
                        <w:rFonts w:ascii="Cambria Math" w:eastAsia="Cambria Math" w:hAnsi="Cambria Math" w:cs="Times New Roman"/>
                        <w:i/>
                      </w:rPr>
                    </m:ctrlPr>
                  </m:e>
                </m:mr>
                <m:mr>
                  <m:e>
                    <m:sSub>
                      <m:sSubPr>
                        <m:ctrlPr>
                          <w:rPr>
                            <w:rFonts w:ascii="Cambria Math" w:eastAsiaTheme="minorEastAsia" w:hAnsi="Cambria Math" w:cs="Times New Roman"/>
                            <w:i/>
                          </w:rPr>
                        </m:ctrlPr>
                      </m:sSubPr>
                      <m:e>
                        <m:r>
                          <w:rPr>
                            <w:rFonts w:ascii="Cambria Math" w:eastAsiaTheme="minorEastAsia" w:hAnsi="Cambria Math" w:cs="Times New Roman"/>
                          </w:rPr>
                          <m:t>∅</m:t>
                        </m:r>
                      </m:e>
                      <m:sub>
                        <m:r>
                          <w:rPr>
                            <w:rFonts w:ascii="Cambria Math" w:eastAsiaTheme="minorEastAsia" w:hAnsi="Cambria Math" w:cs="Times New Roman"/>
                          </w:rPr>
                          <m:t>BR</m:t>
                        </m:r>
                      </m:sub>
                    </m:sSub>
                  </m:e>
                  <m:e>
                    <m:sSub>
                      <m:sSubPr>
                        <m:ctrlPr>
                          <w:rPr>
                            <w:rFonts w:ascii="Cambria Math" w:eastAsiaTheme="minorEastAsia" w:hAnsi="Cambria Math" w:cs="Times New Roman"/>
                            <w:i/>
                          </w:rPr>
                        </m:ctrlPr>
                      </m:sSubPr>
                      <m:e>
                        <m:r>
                          <w:rPr>
                            <w:rFonts w:ascii="Cambria Math" w:eastAsiaTheme="minorEastAsia" w:hAnsi="Cambria Math" w:cs="Times New Roman"/>
                          </w:rPr>
                          <m:t>∅</m:t>
                        </m:r>
                      </m:e>
                      <m:sub>
                        <m:r>
                          <w:rPr>
                            <w:rFonts w:ascii="Cambria Math" w:eastAsiaTheme="minorEastAsia" w:hAnsi="Cambria Math" w:cs="Times New Roman"/>
                          </w:rPr>
                          <m:t>BG</m:t>
                        </m:r>
                      </m:sub>
                    </m:sSub>
                    <m:ctrlPr>
                      <w:rPr>
                        <w:rFonts w:ascii="Cambria Math" w:eastAsia="Cambria Math" w:hAnsi="Cambria Math" w:cs="Times New Roman"/>
                        <w:i/>
                      </w:rPr>
                    </m:ctrlPr>
                  </m:e>
                  <m:e>
                    <m:sSub>
                      <m:sSubPr>
                        <m:ctrlPr>
                          <w:rPr>
                            <w:rFonts w:ascii="Cambria Math" w:eastAsiaTheme="minorEastAsia" w:hAnsi="Cambria Math" w:cs="Times New Roman"/>
                            <w:i/>
                          </w:rPr>
                        </m:ctrlPr>
                      </m:sSubPr>
                      <m:e>
                        <m:r>
                          <w:rPr>
                            <w:rFonts w:ascii="Cambria Math" w:eastAsiaTheme="minorEastAsia" w:hAnsi="Cambria Math" w:cs="Times New Roman"/>
                          </w:rPr>
                          <m:t>∅</m:t>
                        </m:r>
                      </m:e>
                      <m:sub>
                        <m:r>
                          <w:rPr>
                            <w:rFonts w:ascii="Cambria Math" w:eastAsiaTheme="minorEastAsia" w:hAnsi="Cambria Math" w:cs="Times New Roman"/>
                          </w:rPr>
                          <m:t>BB</m:t>
                        </m:r>
                      </m:sub>
                    </m:sSub>
                  </m:e>
                </m:mr>
              </m:m>
            </m:e>
          </m:d>
        </m:oMath>
      </m:oMathPara>
    </w:p>
    <w:p w:rsidR="00F23D3F" w:rsidRPr="00F23D3F" w:rsidRDefault="00F23D3F" w:rsidP="00F23D3F">
      <w:pPr>
        <w:rPr>
          <w:rFonts w:ascii="Times New Roman" w:eastAsiaTheme="minorEastAsia" w:hAnsi="Times New Roman" w:cs="Times New Roman"/>
          <w:i/>
        </w:rPr>
      </w:pPr>
    </w:p>
    <w:p w:rsidR="00F23D3F" w:rsidRPr="00F23D3F" w:rsidRDefault="00E04CCF" w:rsidP="00F23D3F">
      <w:pPr>
        <w:spacing w:after="0"/>
        <w:rPr>
          <w:rFonts w:ascii="Times New Roman" w:eastAsiaTheme="minorEastAsia" w:hAnsi="Times New Roman" w:cs="Times New Roman"/>
          <w:i/>
        </w:rPr>
      </w:pPr>
      <m:oMathPara>
        <m:oMathParaPr>
          <m:jc m:val="center"/>
        </m:oMathParaPr>
        <m:oMath>
          <m:sSub>
            <m:sSubPr>
              <m:ctrlPr>
                <w:rPr>
                  <w:rFonts w:ascii="Cambria Math" w:eastAsiaTheme="minorEastAsia" w:hAnsi="Cambria Math" w:cs="Times New Roman"/>
                  <w:i/>
                </w:rPr>
              </m:ctrlPr>
            </m:sSubPr>
            <m:e>
              <m:r>
                <w:rPr>
                  <w:rFonts w:ascii="Cambria Math" w:eastAsiaTheme="minorEastAsia" w:hAnsi="Cambria Math" w:cs="Times New Roman"/>
                </w:rPr>
                <m:t>∅</m:t>
              </m:r>
            </m:e>
            <m:sub>
              <m:r>
                <w:rPr>
                  <w:rFonts w:ascii="Cambria Math" w:eastAsiaTheme="minorEastAsia" w:hAnsi="Cambria Math" w:cs="Times New Roman"/>
                </w:rPr>
                <m:t>ks</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N</m:t>
              </m:r>
            </m:den>
          </m:f>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i=0</m:t>
              </m:r>
            </m:sub>
            <m:sup>
              <m:r>
                <w:rPr>
                  <w:rFonts w:ascii="Cambria Math" w:eastAsiaTheme="minorEastAsia" w:hAnsi="Cambria Math" w:cs="Times New Roman"/>
                </w:rPr>
                <m:t>N-1</m:t>
              </m:r>
            </m:sup>
            <m:e>
              <m:r>
                <w:rPr>
                  <w:rFonts w:ascii="Cambria Math" w:eastAsiaTheme="minorEastAsia" w:hAnsi="Cambria Math" w:cs="Times New Roman"/>
                </w:rPr>
                <m:t>(</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k</m:t>
                      </m:r>
                    </m:sub>
                  </m:sSub>
                  <m:d>
                    <m:dPr>
                      <m:ctrlPr>
                        <w:rPr>
                          <w:rFonts w:ascii="Cambria Math" w:eastAsiaTheme="minorEastAsia" w:hAnsi="Cambria Math" w:cs="Times New Roman"/>
                          <w:i/>
                        </w:rPr>
                      </m:ctrlPr>
                    </m:dPr>
                    <m:e>
                      <m:r>
                        <w:rPr>
                          <w:rFonts w:ascii="Cambria Math" w:eastAsiaTheme="minorEastAsia" w:hAnsi="Cambria Math" w:cs="Times New Roman"/>
                        </w:rPr>
                        <m:t>i</m:t>
                      </m:r>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m</m:t>
                      </m:r>
                    </m:e>
                    <m:sub>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k</m:t>
                          </m:r>
                        </m:sub>
                      </m:sSub>
                    </m:sub>
                  </m:sSub>
                </m:e>
              </m:d>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s</m:t>
                          </m:r>
                        </m:sub>
                      </m:sSub>
                      <m:d>
                        <m:dPr>
                          <m:ctrlPr>
                            <w:rPr>
                              <w:rFonts w:ascii="Cambria Math" w:eastAsiaTheme="minorEastAsia" w:hAnsi="Cambria Math" w:cs="Times New Roman"/>
                              <w:i/>
                            </w:rPr>
                          </m:ctrlPr>
                        </m:dPr>
                        <m:e>
                          <m:r>
                            <w:rPr>
                              <w:rFonts w:ascii="Cambria Math" w:eastAsiaTheme="minorEastAsia" w:hAnsi="Cambria Math" w:cs="Times New Roman"/>
                            </w:rPr>
                            <m:t>i</m:t>
                          </m:r>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m</m:t>
                          </m:r>
                        </m:e>
                        <m:sub>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s</m:t>
                              </m:r>
                            </m:sub>
                          </m:sSub>
                        </m:sub>
                      </m:sSub>
                    </m:e>
                  </m:d>
                </m:e>
                <m:sup>
                  <m:r>
                    <w:rPr>
                      <w:rFonts w:ascii="Cambria Math" w:eastAsiaTheme="minorEastAsia" w:hAnsi="Cambria Math" w:cs="Times New Roman"/>
                    </w:rPr>
                    <m:t>'</m:t>
                  </m:r>
                </m:sup>
              </m:sSup>
              <m:r>
                <w:rPr>
                  <w:rFonts w:ascii="Cambria Math" w:eastAsiaTheme="minorEastAsia" w:hAnsi="Cambria Math" w:cs="Times New Roman"/>
                </w:rPr>
                <m:t>)</m:t>
              </m:r>
            </m:e>
          </m:nary>
        </m:oMath>
      </m:oMathPara>
    </w:p>
    <w:p w:rsidR="00F23D3F" w:rsidRPr="00822566" w:rsidRDefault="00F23D3F" w:rsidP="00F23D3F">
      <w:pPr>
        <w:pStyle w:val="ListParagraph"/>
        <w:numPr>
          <w:ilvl w:val="0"/>
          <w:numId w:val="9"/>
        </w:numPr>
        <w:spacing w:after="0"/>
        <w:rPr>
          <w:rFonts w:ascii="Times New Roman" w:hAnsi="Times New Roman" w:cs="Times New Roman"/>
          <w:sz w:val="24"/>
          <w:szCs w:val="24"/>
        </w:rPr>
      </w:pPr>
      <w:r w:rsidRPr="00822566">
        <w:rPr>
          <w:rFonts w:ascii="Times New Roman" w:hAnsi="Times New Roman" w:cs="Times New Roman"/>
          <w:sz w:val="24"/>
          <w:szCs w:val="24"/>
        </w:rPr>
        <w:t>V</w:t>
      </w:r>
      <w:r w:rsidRPr="00822566">
        <w:rPr>
          <w:rFonts w:ascii="Times New Roman" w:hAnsi="Times New Roman" w:cs="Times New Roman"/>
          <w:sz w:val="24"/>
          <w:szCs w:val="24"/>
          <w:lang w:val="vi-VN"/>
        </w:rPr>
        <w:t xml:space="preserve">ới k,s </w:t>
      </w:r>
      <w:r w:rsidRPr="00822566">
        <w:rPr>
          <w:rFonts w:ascii="Times New Roman" w:hAnsi="Times New Roman" w:cs="Times New Roman"/>
          <w:sz w:val="24"/>
          <w:szCs w:val="24"/>
        </w:rPr>
        <w:t>=R,G, B</w:t>
      </w:r>
    </w:p>
    <w:p w:rsidR="00F23D3F" w:rsidRPr="00822566" w:rsidRDefault="00F23D3F" w:rsidP="00F23D3F">
      <w:pPr>
        <w:rPr>
          <w:rFonts w:ascii="Times New Roman" w:eastAsiaTheme="minorEastAsia" w:hAnsi="Times New Roman" w:cs="Times New Roman"/>
          <w:sz w:val="24"/>
          <w:szCs w:val="24"/>
        </w:rPr>
      </w:pPr>
      <w:r w:rsidRPr="00822566">
        <w:rPr>
          <w:rFonts w:ascii="Times New Roman" w:eastAsiaTheme="minorEastAsia" w:hAnsi="Times New Roman" w:cs="Times New Roman"/>
          <w:sz w:val="24"/>
          <w:szCs w:val="24"/>
        </w:rPr>
        <w:t xml:space="preserve">Ma trận A được tạo từ bộ vector cơ sở của ma trận hiệp biến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RGB</m:t>
            </m:r>
          </m:sub>
        </m:sSub>
      </m:oMath>
      <w:r w:rsidRPr="00822566">
        <w:rPr>
          <w:rFonts w:ascii="Times New Roman" w:eastAsiaTheme="minorEastAsia" w:hAnsi="Times New Roman" w:cs="Times New Roman"/>
          <w:sz w:val="24"/>
          <w:szCs w:val="24"/>
        </w:rPr>
        <w:t xml:space="preserve"> tính trên ba thành phần R,G,B.</w:t>
      </w:r>
    </w:p>
    <w:p w:rsidR="00F23D3F" w:rsidRPr="00822566" w:rsidRDefault="00F23D3F" w:rsidP="00F23D3F">
      <w:pPr>
        <w:rPr>
          <w:rFonts w:ascii="Times New Roman" w:eastAsiaTheme="minorEastAsia" w:hAnsi="Times New Roman" w:cs="Times New Roman"/>
          <w:sz w:val="24"/>
          <w:szCs w:val="24"/>
        </w:rPr>
      </w:pPr>
      <w:r w:rsidRPr="00822566">
        <w:rPr>
          <w:rFonts w:ascii="Times New Roman" w:eastAsiaTheme="minorEastAsia" w:hAnsi="Times New Roman" w:cs="Times New Roman"/>
          <w:sz w:val="24"/>
          <w:szCs w:val="24"/>
        </w:rPr>
        <w:t>N là số pixel của ảnh.</w:t>
      </w:r>
    </w:p>
    <w:p w:rsidR="00F23D3F" w:rsidRPr="00822566" w:rsidRDefault="0087363A" w:rsidP="00F23D3F">
      <w:pPr>
        <w:pStyle w:val="ListParagraph"/>
        <w:numPr>
          <w:ilvl w:val="0"/>
          <w:numId w:val="7"/>
        </w:numPr>
        <w:rPr>
          <w:rFonts w:ascii="Times New Roman" w:eastAsiaTheme="minorEastAsia" w:hAnsi="Times New Roman" w:cs="Times New Roman"/>
          <w:b/>
          <w:i/>
          <w:sz w:val="24"/>
          <w:szCs w:val="24"/>
        </w:rPr>
      </w:pPr>
      <w:r w:rsidRPr="00822566">
        <w:rPr>
          <w:rFonts w:ascii="Times New Roman" w:eastAsiaTheme="minorEastAsia" w:hAnsi="Times New Roman" w:cs="Times New Roman"/>
          <w:b/>
          <w:i/>
          <w:sz w:val="24"/>
          <w:szCs w:val="24"/>
        </w:rPr>
        <w:t>So sánh đặc tính lưu trữ trong không gian RGB (Red, Green, Blue), HSI (Hue, Saturation, Intensity)  và KL</w:t>
      </w:r>
    </w:p>
    <w:p w:rsidR="0087363A" w:rsidRPr="00822566" w:rsidRDefault="0087363A" w:rsidP="0087363A">
      <w:pPr>
        <w:rPr>
          <w:rFonts w:ascii="Times New Roman" w:hAnsi="Times New Roman" w:cs="Arial"/>
          <w:sz w:val="24"/>
          <w:szCs w:val="24"/>
        </w:rPr>
      </w:pPr>
      <w:r w:rsidRPr="00822566">
        <w:rPr>
          <w:rFonts w:ascii="Times New Roman" w:hAnsi="Times New Roman"/>
          <w:sz w:val="24"/>
          <w:szCs w:val="24"/>
        </w:rPr>
        <w:t>V</w:t>
      </w:r>
      <w:r w:rsidRPr="00822566">
        <w:rPr>
          <w:rFonts w:ascii="Times New Roman" w:hAnsi="Times New Roman" w:cs="Arial"/>
          <w:sz w:val="24"/>
          <w:szCs w:val="24"/>
        </w:rPr>
        <w:t xml:space="preserve">ấn đề của phân tích ảnh màu đó là phân biệt độ chói (luminance) và độ màu (sắc độ - chrominance). Do đó, ta cần xác định </w:t>
      </w:r>
      <w:r w:rsidRPr="00822566">
        <w:rPr>
          <w:rFonts w:ascii="Times New Roman" w:hAnsi="Times New Roman" w:cs="Arial"/>
          <w:i/>
          <w:sz w:val="24"/>
          <w:szCs w:val="24"/>
        </w:rPr>
        <w:t>hệ số tương đồng chéo trung bình</w:t>
      </w:r>
      <w:r w:rsidRPr="00822566">
        <w:rPr>
          <w:rFonts w:ascii="Times New Roman" w:hAnsi="Times New Roman" w:cs="Arial"/>
          <w:sz w:val="24"/>
          <w:szCs w:val="24"/>
        </w:rPr>
        <w:t xml:space="preserve"> (mean cross correlation coefficient). Với một không gian xác định thì hệ số tương quan được cho bởi:</w:t>
      </w:r>
    </w:p>
    <w:p w:rsidR="0087363A" w:rsidRPr="0087363A" w:rsidRDefault="00E04CCF" w:rsidP="0087363A">
      <w:pPr>
        <w:rPr>
          <w:rFonts w:ascii="Times New Roman" w:eastAsiaTheme="minorEastAsia" w:hAnsi="Times New Roman" w:cs="Arial"/>
        </w:rPr>
      </w:pPr>
      <m:oMathPara>
        <m:oMath>
          <m:sSub>
            <m:sSubPr>
              <m:ctrlPr>
                <w:rPr>
                  <w:rFonts w:ascii="Cambria Math" w:hAnsi="Cambria Math" w:cs="Arial"/>
                  <w:i/>
                </w:rPr>
              </m:ctrlPr>
            </m:sSubPr>
            <m:e>
              <m:r>
                <w:rPr>
                  <w:rFonts w:ascii="Cambria Math" w:hAnsi="Cambria Math" w:cs="Arial"/>
                </w:rPr>
                <m:t>C</m:t>
              </m:r>
            </m:e>
            <m:sub>
              <m:r>
                <w:rPr>
                  <w:rFonts w:ascii="Cambria Math" w:hAnsi="Cambria Math" w:cs="Arial"/>
                </w:rPr>
                <m:t>moy</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3</m:t>
              </m:r>
            </m:den>
          </m:f>
          <m:r>
            <w:rPr>
              <w:rFonts w:ascii="Cambria Math" w:hAnsi="Cambria Math" w:cs="Arial"/>
            </w:rPr>
            <m:t>(</m:t>
          </m:r>
          <m:f>
            <m:fPr>
              <m:ctrlPr>
                <w:rPr>
                  <w:rFonts w:ascii="Cambria Math" w:hAnsi="Cambria Math" w:cs="Arial"/>
                  <w:i/>
                </w:rPr>
              </m:ctrlPr>
            </m:fPr>
            <m:num>
              <m:d>
                <m:dPr>
                  <m:begChr m:val="|"/>
                  <m:endChr m:val="|"/>
                  <m:ctrlPr>
                    <w:rPr>
                      <w:rFonts w:ascii="Cambria Math" w:hAnsi="Cambria Math" w:cs="Arial"/>
                      <w:i/>
                    </w:rPr>
                  </m:ctrlPr>
                </m:dPr>
                <m:e>
                  <m:r>
                    <w:rPr>
                      <w:rFonts w:ascii="Cambria Math" w:hAnsi="Cambria Math" w:cs="Arial"/>
                    </w:rPr>
                    <m:t>cov</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m:t>
                          </m:r>
                        </m:sub>
                      </m:sSub>
                    </m:e>
                  </m:d>
                </m:e>
              </m:d>
            </m:num>
            <m:den>
              <m:rad>
                <m:radPr>
                  <m:degHide m:val="1"/>
                  <m:ctrlPr>
                    <w:rPr>
                      <w:rFonts w:ascii="Cambria Math" w:hAnsi="Cambria Math" w:cs="Arial"/>
                      <w:i/>
                    </w:rPr>
                  </m:ctrlPr>
                </m:radPr>
                <m:deg/>
                <m:e>
                  <m:sSub>
                    <m:sSubPr>
                      <m:ctrlPr>
                        <w:rPr>
                          <w:rFonts w:ascii="Cambria Math" w:hAnsi="Cambria Math" w:cs="Arial"/>
                          <w:i/>
                        </w:rPr>
                      </m:ctrlPr>
                    </m:sSubPr>
                    <m:e>
                      <m:r>
                        <w:rPr>
                          <w:rFonts w:ascii="Cambria Math" w:hAnsi="Cambria Math" w:cs="Arial"/>
                        </w:rPr>
                        <m:t>V</m:t>
                      </m:r>
                    </m:e>
                    <m:sub>
                      <m:sSub>
                        <m:sSubPr>
                          <m:ctrlPr>
                            <w:rPr>
                              <w:rFonts w:ascii="Cambria Math" w:hAnsi="Cambria Math" w:cs="Arial"/>
                              <w:i/>
                            </w:rPr>
                          </m:ctrlPr>
                        </m:sSubPr>
                        <m:e>
                          <m:r>
                            <w:rPr>
                              <w:rFonts w:ascii="Cambria Math" w:hAnsi="Cambria Math" w:cs="Arial"/>
                            </w:rPr>
                            <m:t>I</m:t>
                          </m:r>
                        </m:e>
                        <m:sub>
                          <m:r>
                            <w:rPr>
                              <w:rFonts w:ascii="Cambria Math" w:hAnsi="Cambria Math" w:cs="Arial"/>
                            </w:rPr>
                            <m:t>x</m:t>
                          </m:r>
                        </m:sub>
                      </m:sSub>
                    </m:sub>
                  </m:sSub>
                  <m:r>
                    <w:rPr>
                      <w:rFonts w:ascii="Cambria Math" w:hAnsi="Cambria Math" w:cs="Arial"/>
                    </w:rPr>
                    <m:t>*</m:t>
                  </m:r>
                  <m:sSub>
                    <m:sSubPr>
                      <m:ctrlPr>
                        <w:rPr>
                          <w:rFonts w:ascii="Cambria Math" w:hAnsi="Cambria Math" w:cs="Arial"/>
                          <w:i/>
                        </w:rPr>
                      </m:ctrlPr>
                    </m:sSubPr>
                    <m:e>
                      <m:r>
                        <w:rPr>
                          <w:rFonts w:ascii="Cambria Math" w:hAnsi="Cambria Math" w:cs="Arial"/>
                        </w:rPr>
                        <m:t>V</m:t>
                      </m:r>
                    </m:e>
                    <m:sub>
                      <m:sSub>
                        <m:sSubPr>
                          <m:ctrlPr>
                            <w:rPr>
                              <w:rFonts w:ascii="Cambria Math" w:hAnsi="Cambria Math" w:cs="Arial"/>
                              <w:i/>
                            </w:rPr>
                          </m:ctrlPr>
                        </m:sSubPr>
                        <m:e>
                          <m:r>
                            <w:rPr>
                              <w:rFonts w:ascii="Cambria Math" w:hAnsi="Cambria Math" w:cs="Arial"/>
                            </w:rPr>
                            <m:t>I</m:t>
                          </m:r>
                        </m:e>
                        <m:sub>
                          <m:r>
                            <w:rPr>
                              <w:rFonts w:ascii="Cambria Math" w:hAnsi="Cambria Math" w:cs="Arial"/>
                            </w:rPr>
                            <m:t>y</m:t>
                          </m:r>
                        </m:sub>
                      </m:sSub>
                    </m:sub>
                  </m:sSub>
                </m:e>
              </m:rad>
            </m:den>
          </m:f>
          <m:r>
            <w:rPr>
              <w:rFonts w:ascii="Cambria Math" w:hAnsi="Cambria Math" w:cs="Arial"/>
            </w:rPr>
            <m:t>+</m:t>
          </m:r>
          <m:f>
            <m:fPr>
              <m:ctrlPr>
                <w:rPr>
                  <w:rFonts w:ascii="Cambria Math" w:hAnsi="Cambria Math" w:cs="Arial"/>
                  <w:i/>
                </w:rPr>
              </m:ctrlPr>
            </m:fPr>
            <m:num>
              <m:d>
                <m:dPr>
                  <m:begChr m:val="|"/>
                  <m:endChr m:val="|"/>
                  <m:ctrlPr>
                    <w:rPr>
                      <w:rFonts w:ascii="Cambria Math" w:hAnsi="Cambria Math" w:cs="Arial"/>
                      <w:i/>
                    </w:rPr>
                  </m:ctrlPr>
                </m:dPr>
                <m:e>
                  <m:r>
                    <w:rPr>
                      <w:rFonts w:ascii="Cambria Math" w:hAnsi="Cambria Math" w:cs="Arial"/>
                    </w:rPr>
                    <m:t>cov</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m:t>
                          </m:r>
                        </m:sub>
                      </m:sSub>
                    </m:e>
                  </m:d>
                </m:e>
              </m:d>
            </m:num>
            <m:den>
              <m:rad>
                <m:radPr>
                  <m:degHide m:val="1"/>
                  <m:ctrlPr>
                    <w:rPr>
                      <w:rFonts w:ascii="Cambria Math" w:hAnsi="Cambria Math" w:cs="Arial"/>
                      <w:i/>
                    </w:rPr>
                  </m:ctrlPr>
                </m:radPr>
                <m:deg/>
                <m:e>
                  <m:sSub>
                    <m:sSubPr>
                      <m:ctrlPr>
                        <w:rPr>
                          <w:rFonts w:ascii="Cambria Math" w:hAnsi="Cambria Math" w:cs="Arial"/>
                          <w:i/>
                        </w:rPr>
                      </m:ctrlPr>
                    </m:sSubPr>
                    <m:e>
                      <m:r>
                        <w:rPr>
                          <w:rFonts w:ascii="Cambria Math" w:hAnsi="Cambria Math" w:cs="Arial"/>
                        </w:rPr>
                        <m:t>V</m:t>
                      </m:r>
                    </m:e>
                    <m:sub>
                      <m:sSub>
                        <m:sSubPr>
                          <m:ctrlPr>
                            <w:rPr>
                              <w:rFonts w:ascii="Cambria Math" w:hAnsi="Cambria Math" w:cs="Arial"/>
                              <w:i/>
                            </w:rPr>
                          </m:ctrlPr>
                        </m:sSubPr>
                        <m:e>
                          <m:r>
                            <w:rPr>
                              <w:rFonts w:ascii="Cambria Math" w:hAnsi="Cambria Math" w:cs="Arial"/>
                            </w:rPr>
                            <m:t>I</m:t>
                          </m:r>
                        </m:e>
                        <m:sub>
                          <m:r>
                            <w:rPr>
                              <w:rFonts w:ascii="Cambria Math" w:hAnsi="Cambria Math" w:cs="Arial"/>
                            </w:rPr>
                            <m:t>x</m:t>
                          </m:r>
                        </m:sub>
                      </m:sSub>
                    </m:sub>
                  </m:sSub>
                  <m:r>
                    <w:rPr>
                      <w:rFonts w:ascii="Cambria Math" w:hAnsi="Cambria Math" w:cs="Arial"/>
                    </w:rPr>
                    <m:t>*</m:t>
                  </m:r>
                  <m:sSub>
                    <m:sSubPr>
                      <m:ctrlPr>
                        <w:rPr>
                          <w:rFonts w:ascii="Cambria Math" w:hAnsi="Cambria Math" w:cs="Arial"/>
                          <w:i/>
                        </w:rPr>
                      </m:ctrlPr>
                    </m:sSubPr>
                    <m:e>
                      <m:r>
                        <w:rPr>
                          <w:rFonts w:ascii="Cambria Math" w:hAnsi="Cambria Math" w:cs="Arial"/>
                        </w:rPr>
                        <m:t>V</m:t>
                      </m:r>
                    </m:e>
                    <m:sub>
                      <m:sSub>
                        <m:sSubPr>
                          <m:ctrlPr>
                            <w:rPr>
                              <w:rFonts w:ascii="Cambria Math" w:hAnsi="Cambria Math" w:cs="Arial"/>
                              <w:i/>
                            </w:rPr>
                          </m:ctrlPr>
                        </m:sSubPr>
                        <m:e>
                          <m:r>
                            <w:rPr>
                              <w:rFonts w:ascii="Cambria Math" w:hAnsi="Cambria Math" w:cs="Arial"/>
                            </w:rPr>
                            <m:t>I</m:t>
                          </m:r>
                        </m:e>
                        <m:sub>
                          <m:r>
                            <w:rPr>
                              <w:rFonts w:ascii="Cambria Math" w:hAnsi="Cambria Math" w:cs="Arial"/>
                            </w:rPr>
                            <m:t>z</m:t>
                          </m:r>
                        </m:sub>
                      </m:sSub>
                    </m:sub>
                  </m:sSub>
                </m:e>
              </m:rad>
            </m:den>
          </m:f>
          <m:r>
            <w:rPr>
              <w:rFonts w:ascii="Cambria Math" w:hAnsi="Cambria Math" w:cs="Arial"/>
            </w:rPr>
            <m:t>+</m:t>
          </m:r>
          <m:f>
            <m:fPr>
              <m:ctrlPr>
                <w:rPr>
                  <w:rFonts w:ascii="Cambria Math" w:hAnsi="Cambria Math" w:cs="Arial"/>
                  <w:i/>
                </w:rPr>
              </m:ctrlPr>
            </m:fPr>
            <m:num>
              <m:d>
                <m:dPr>
                  <m:begChr m:val="|"/>
                  <m:endChr m:val="|"/>
                  <m:ctrlPr>
                    <w:rPr>
                      <w:rFonts w:ascii="Cambria Math" w:hAnsi="Cambria Math" w:cs="Arial"/>
                      <w:i/>
                    </w:rPr>
                  </m:ctrlPr>
                </m:dPr>
                <m:e>
                  <m:r>
                    <w:rPr>
                      <w:rFonts w:ascii="Cambria Math" w:hAnsi="Cambria Math" w:cs="Arial"/>
                    </w:rPr>
                    <m:t>cov</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y</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m:t>
                          </m:r>
                        </m:sub>
                      </m:sSub>
                    </m:e>
                  </m:d>
                </m:e>
              </m:d>
            </m:num>
            <m:den>
              <m:rad>
                <m:radPr>
                  <m:degHide m:val="1"/>
                  <m:ctrlPr>
                    <w:rPr>
                      <w:rFonts w:ascii="Cambria Math" w:hAnsi="Cambria Math" w:cs="Arial"/>
                      <w:i/>
                    </w:rPr>
                  </m:ctrlPr>
                </m:radPr>
                <m:deg/>
                <m:e>
                  <m:sSub>
                    <m:sSubPr>
                      <m:ctrlPr>
                        <w:rPr>
                          <w:rFonts w:ascii="Cambria Math" w:hAnsi="Cambria Math" w:cs="Arial"/>
                          <w:i/>
                        </w:rPr>
                      </m:ctrlPr>
                    </m:sSubPr>
                    <m:e>
                      <m:r>
                        <w:rPr>
                          <w:rFonts w:ascii="Cambria Math" w:hAnsi="Cambria Math" w:cs="Arial"/>
                        </w:rPr>
                        <m:t>V</m:t>
                      </m:r>
                    </m:e>
                    <m:sub>
                      <m:sSub>
                        <m:sSubPr>
                          <m:ctrlPr>
                            <w:rPr>
                              <w:rFonts w:ascii="Cambria Math" w:hAnsi="Cambria Math" w:cs="Arial"/>
                              <w:i/>
                            </w:rPr>
                          </m:ctrlPr>
                        </m:sSubPr>
                        <m:e>
                          <m:r>
                            <w:rPr>
                              <w:rFonts w:ascii="Cambria Math" w:hAnsi="Cambria Math" w:cs="Arial"/>
                            </w:rPr>
                            <m:t>I</m:t>
                          </m:r>
                        </m:e>
                        <m:sub>
                          <m:r>
                            <w:rPr>
                              <w:rFonts w:ascii="Cambria Math" w:hAnsi="Cambria Math" w:cs="Arial"/>
                            </w:rPr>
                            <m:t>y</m:t>
                          </m:r>
                        </m:sub>
                      </m:sSub>
                    </m:sub>
                  </m:sSub>
                  <m:r>
                    <w:rPr>
                      <w:rFonts w:ascii="Cambria Math" w:hAnsi="Cambria Math" w:cs="Arial"/>
                    </w:rPr>
                    <m:t>*</m:t>
                  </m:r>
                  <m:sSub>
                    <m:sSubPr>
                      <m:ctrlPr>
                        <w:rPr>
                          <w:rFonts w:ascii="Cambria Math" w:hAnsi="Cambria Math" w:cs="Arial"/>
                          <w:i/>
                        </w:rPr>
                      </m:ctrlPr>
                    </m:sSubPr>
                    <m:e>
                      <m:r>
                        <w:rPr>
                          <w:rFonts w:ascii="Cambria Math" w:hAnsi="Cambria Math" w:cs="Arial"/>
                        </w:rPr>
                        <m:t>V</m:t>
                      </m:r>
                    </m:e>
                    <m:sub>
                      <m:sSub>
                        <m:sSubPr>
                          <m:ctrlPr>
                            <w:rPr>
                              <w:rFonts w:ascii="Cambria Math" w:hAnsi="Cambria Math" w:cs="Arial"/>
                              <w:i/>
                            </w:rPr>
                          </m:ctrlPr>
                        </m:sSubPr>
                        <m:e>
                          <m:r>
                            <w:rPr>
                              <w:rFonts w:ascii="Cambria Math" w:hAnsi="Cambria Math" w:cs="Arial"/>
                            </w:rPr>
                            <m:t>I</m:t>
                          </m:r>
                        </m:e>
                        <m:sub>
                          <m:r>
                            <w:rPr>
                              <w:rFonts w:ascii="Cambria Math" w:hAnsi="Cambria Math" w:cs="Arial"/>
                            </w:rPr>
                            <m:t>z</m:t>
                          </m:r>
                        </m:sub>
                      </m:sSub>
                    </m:sub>
                  </m:sSub>
                </m:e>
              </m:rad>
            </m:den>
          </m:f>
          <m:r>
            <w:rPr>
              <w:rFonts w:ascii="Cambria Math" w:hAnsi="Cambria Math" w:cs="Arial"/>
            </w:rPr>
            <m:t>)</m:t>
          </m:r>
        </m:oMath>
      </m:oMathPara>
    </w:p>
    <w:p w:rsidR="0087363A" w:rsidRPr="00822566" w:rsidRDefault="0087363A" w:rsidP="0087363A">
      <w:pPr>
        <w:pStyle w:val="ListParagraph"/>
        <w:numPr>
          <w:ilvl w:val="0"/>
          <w:numId w:val="9"/>
        </w:numPr>
        <w:rPr>
          <w:rFonts w:ascii="Times New Roman" w:hAnsi="Times New Roman" w:cs="Arial"/>
          <w:sz w:val="24"/>
          <w:szCs w:val="24"/>
        </w:rPr>
      </w:pPr>
      <m:oMath>
        <m:r>
          <w:rPr>
            <w:rFonts w:ascii="Cambria Math" w:hAnsi="Cambria Math" w:cs="Arial"/>
            <w:sz w:val="24"/>
            <w:szCs w:val="24"/>
          </w:rPr>
          <m:t>cov</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x</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y</m:t>
                </m:r>
              </m:sub>
            </m:sSub>
          </m:e>
        </m:d>
      </m:oMath>
      <w:r w:rsidRPr="00822566">
        <w:rPr>
          <w:rFonts w:ascii="Times New Roman" w:hAnsi="Times New Roman" w:cs="Arial"/>
          <w:sz w:val="24"/>
          <w:szCs w:val="24"/>
        </w:rPr>
        <w:t xml:space="preserve">: là hiệp phương sai giữa ảnh </w:t>
      </w:r>
      <m:oMath>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x</m:t>
            </m:r>
          </m:sub>
        </m:sSub>
      </m:oMath>
      <w:r w:rsidRPr="00822566">
        <w:rPr>
          <w:rFonts w:ascii="Times New Roman" w:hAnsi="Times New Roman" w:cs="Arial"/>
          <w:sz w:val="24"/>
          <w:szCs w:val="24"/>
        </w:rPr>
        <w:t xml:space="preserve"> và ảnh </w:t>
      </w:r>
      <m:oMath>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y</m:t>
            </m:r>
          </m:sub>
        </m:sSub>
      </m:oMath>
    </w:p>
    <w:p w:rsidR="0087363A" w:rsidRPr="00822566" w:rsidRDefault="00E04CCF" w:rsidP="0087363A">
      <w:pPr>
        <w:pStyle w:val="ListParagraph"/>
        <w:numPr>
          <w:ilvl w:val="0"/>
          <w:numId w:val="9"/>
        </w:numPr>
        <w:rPr>
          <w:rFonts w:ascii="Times New Roman" w:hAnsi="Times New Roman" w:cs="Arial"/>
          <w:sz w:val="24"/>
          <w:szCs w:val="24"/>
        </w:rPr>
      </w:pPr>
      <m:oMath>
        <m:sSub>
          <m:sSubPr>
            <m:ctrlPr>
              <w:rPr>
                <w:rFonts w:ascii="Cambria Math" w:hAnsi="Cambria Math" w:cs="Arial"/>
                <w:i/>
                <w:sz w:val="24"/>
                <w:szCs w:val="24"/>
              </w:rPr>
            </m:ctrlPr>
          </m:sSubPr>
          <m:e>
            <m:r>
              <w:rPr>
                <w:rFonts w:ascii="Cambria Math" w:hAnsi="Cambria Math" w:cs="Arial"/>
                <w:sz w:val="24"/>
                <w:szCs w:val="24"/>
              </w:rPr>
              <m:t>V</m:t>
            </m:r>
          </m:e>
          <m:sub>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x</m:t>
                </m:r>
              </m:sub>
            </m:sSub>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V</m:t>
            </m:r>
          </m:e>
          <m:sub>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y</m:t>
                </m:r>
              </m:sub>
            </m:sSub>
          </m:sub>
        </m:sSub>
      </m:oMath>
      <w:r w:rsidR="0087363A" w:rsidRPr="00822566">
        <w:rPr>
          <w:rFonts w:ascii="Times New Roman" w:hAnsi="Times New Roman" w:cs="Arial"/>
          <w:sz w:val="24"/>
          <w:szCs w:val="24"/>
        </w:rPr>
        <w:t xml:space="preserve">: tương ứng là phương sai của </w:t>
      </w:r>
      <m:oMath>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x</m:t>
            </m:r>
          </m:sub>
        </m:sSub>
      </m:oMath>
      <w:r w:rsidR="0087363A" w:rsidRPr="00822566">
        <w:rPr>
          <w:rFonts w:ascii="Times New Roman" w:hAnsi="Times New Roman" w:cs="Arial"/>
          <w:sz w:val="24"/>
          <w:szCs w:val="24"/>
        </w:rPr>
        <w:t xml:space="preserve"> và </w:t>
      </w:r>
      <m:oMath>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y</m:t>
            </m:r>
          </m:sub>
        </m:sSub>
      </m:oMath>
    </w:p>
    <w:p w:rsidR="0087363A" w:rsidRPr="00822566" w:rsidRDefault="0087363A" w:rsidP="0087363A">
      <w:pPr>
        <w:rPr>
          <w:rFonts w:ascii="Times New Roman" w:eastAsiaTheme="minorEastAsia" w:hAnsi="Times New Roman" w:cs="Arial"/>
          <w:sz w:val="24"/>
          <w:szCs w:val="24"/>
        </w:rPr>
      </w:pPr>
      <w:r w:rsidRPr="00822566">
        <w:rPr>
          <w:rFonts w:ascii="Times New Roman" w:eastAsiaTheme="minorEastAsia" w:hAnsi="Times New Roman" w:cs="Arial"/>
          <w:sz w:val="24"/>
          <w:szCs w:val="24"/>
        </w:rPr>
        <w:t>Trên thực tế cho thấy:</w:t>
      </w:r>
    </w:p>
    <w:p w:rsidR="0087363A" w:rsidRPr="00822566" w:rsidRDefault="0087363A" w:rsidP="0087363A">
      <w:pPr>
        <w:pStyle w:val="ListParagraph"/>
        <w:numPr>
          <w:ilvl w:val="0"/>
          <w:numId w:val="10"/>
        </w:numPr>
        <w:rPr>
          <w:rFonts w:ascii="Times New Roman" w:hAnsi="Times New Roman" w:cs="Arial"/>
          <w:sz w:val="24"/>
          <w:szCs w:val="24"/>
        </w:rPr>
      </w:pPr>
      <w:r w:rsidRPr="00822566">
        <w:rPr>
          <w:rFonts w:ascii="Times New Roman" w:hAnsi="Times New Roman" w:cs="Arial"/>
          <w:sz w:val="24"/>
          <w:szCs w:val="24"/>
        </w:rPr>
        <w:t>Trong không gian RGB các thành phần của ảnh có sự tương quan lớn.</w:t>
      </w:r>
    </w:p>
    <w:p w:rsidR="003348FE" w:rsidRPr="00822566" w:rsidRDefault="0087363A" w:rsidP="003348FE">
      <w:pPr>
        <w:pStyle w:val="ListParagraph"/>
        <w:numPr>
          <w:ilvl w:val="0"/>
          <w:numId w:val="10"/>
        </w:numPr>
        <w:spacing w:after="0"/>
        <w:rPr>
          <w:rFonts w:ascii="Times New Roman" w:hAnsi="Times New Roman" w:cs="Arial"/>
          <w:sz w:val="24"/>
          <w:szCs w:val="24"/>
        </w:rPr>
      </w:pPr>
      <w:r w:rsidRPr="00822566">
        <w:rPr>
          <w:rFonts w:ascii="Times New Roman" w:hAnsi="Times New Roman" w:cs="Arial"/>
          <w:sz w:val="24"/>
          <w:szCs w:val="24"/>
        </w:rPr>
        <w:t>Trong không gian HSI, hệ số tương quan thấp hơn. Và chúng ta sẽ đạt được kết quả gần như hoàn hảo trong không gian KL.</w:t>
      </w:r>
    </w:p>
    <w:p w:rsidR="003348FE" w:rsidRPr="00822566" w:rsidRDefault="003348FE" w:rsidP="003348FE">
      <w:pPr>
        <w:pStyle w:val="ListParagraph"/>
        <w:spacing w:after="0"/>
        <w:ind w:left="1296"/>
        <w:rPr>
          <w:rFonts w:ascii="Times New Roman" w:hAnsi="Times New Roman" w:cs="Arial"/>
          <w:sz w:val="24"/>
          <w:szCs w:val="24"/>
        </w:rPr>
      </w:pPr>
    </w:p>
    <w:p w:rsidR="0087363A" w:rsidRPr="00822566" w:rsidRDefault="003348FE" w:rsidP="00C51BDA">
      <w:pPr>
        <w:pStyle w:val="ListParagraph"/>
        <w:numPr>
          <w:ilvl w:val="0"/>
          <w:numId w:val="7"/>
        </w:numPr>
        <w:spacing w:before="100" w:beforeAutospacing="1" w:after="0"/>
        <w:rPr>
          <w:rFonts w:ascii="Times New Roman" w:hAnsi="Times New Roman" w:cs="Arial"/>
          <w:b/>
          <w:i/>
          <w:sz w:val="24"/>
          <w:szCs w:val="24"/>
        </w:rPr>
      </w:pPr>
      <w:r w:rsidRPr="00822566">
        <w:rPr>
          <w:rFonts w:ascii="Times New Roman" w:hAnsi="Times New Roman" w:cs="Arial"/>
          <w:b/>
          <w:i/>
          <w:sz w:val="24"/>
          <w:szCs w:val="24"/>
        </w:rPr>
        <w:t>Nén ảnh</w:t>
      </w:r>
      <w:r w:rsidR="0087363A" w:rsidRPr="00822566">
        <w:rPr>
          <w:rFonts w:ascii="Times New Roman" w:hAnsi="Times New Roman" w:cs="Arial"/>
          <w:b/>
          <w:i/>
          <w:sz w:val="24"/>
          <w:szCs w:val="24"/>
        </w:rPr>
        <w:t xml:space="preserve"> trong không gian KL</w:t>
      </w:r>
    </w:p>
    <w:p w:rsidR="0087363A" w:rsidRPr="00822566" w:rsidRDefault="0087363A" w:rsidP="0087363A">
      <w:pPr>
        <w:spacing w:before="240" w:after="120"/>
        <w:rPr>
          <w:rFonts w:ascii="Times New Roman" w:hAnsi="Times New Roman" w:cs="Arial"/>
          <w:sz w:val="24"/>
          <w:szCs w:val="24"/>
        </w:rPr>
      </w:pPr>
      <w:r w:rsidRPr="00822566">
        <w:rPr>
          <w:rFonts w:ascii="Times New Roman" w:hAnsi="Times New Roman" w:cs="Arial"/>
          <w:sz w:val="24"/>
          <w:szCs w:val="24"/>
        </w:rPr>
        <w:t>Từ thực tế, ta thấy có thể giảm được kích thước không gian biểu diễn nhờ phép biến đổ</w:t>
      </w:r>
      <w:r w:rsidR="003348FE" w:rsidRPr="00822566">
        <w:rPr>
          <w:rFonts w:ascii="Times New Roman" w:hAnsi="Times New Roman" w:cs="Arial"/>
          <w:sz w:val="24"/>
          <w:szCs w:val="24"/>
        </w:rPr>
        <w:t>i KL. Một pixel của ảnh màu được mã hóa ban đầu bởi 24 bits trong không gian RGB. Đối với không gian KL, số lượng bits có thể được giảm xuống mà không làm giảm chất lượng ảnh ban đầu. Trong một số trường hợp, tỷ số nén có thể đạt được 20% đến 30%.</w:t>
      </w:r>
    </w:p>
    <w:p w:rsidR="003348FE" w:rsidRDefault="003348FE" w:rsidP="0087363A">
      <w:pPr>
        <w:spacing w:before="240" w:after="120"/>
        <w:rPr>
          <w:rFonts w:ascii="Times New Roman" w:hAnsi="Times New Roman" w:cs="Arial"/>
          <w:sz w:val="24"/>
          <w:szCs w:val="24"/>
        </w:rPr>
      </w:pPr>
      <w:r w:rsidRPr="00822566">
        <w:rPr>
          <w:rFonts w:ascii="Times New Roman" w:hAnsi="Times New Roman" w:cs="Arial"/>
          <w:sz w:val="24"/>
          <w:szCs w:val="24"/>
        </w:rPr>
        <w:t>Một số ví dụ về nén ảnh trong không gian KL:</w:t>
      </w:r>
    </w:p>
    <w:p w:rsidR="00822566" w:rsidRDefault="00822566" w:rsidP="0087363A">
      <w:pPr>
        <w:spacing w:before="240" w:after="120"/>
        <w:rPr>
          <w:rFonts w:ascii="Times New Roman" w:hAnsi="Times New Roman" w:cs="Arial"/>
          <w:sz w:val="24"/>
          <w:szCs w:val="24"/>
        </w:rPr>
      </w:pPr>
    </w:p>
    <w:p w:rsidR="00822566" w:rsidRPr="00822566" w:rsidRDefault="00822566" w:rsidP="0087363A">
      <w:pPr>
        <w:spacing w:before="240" w:after="120"/>
        <w:rPr>
          <w:rFonts w:ascii="Times New Roman" w:hAnsi="Times New Roman" w:cs="Arial"/>
          <w:sz w:val="24"/>
          <w:szCs w:val="24"/>
        </w:rPr>
      </w:pPr>
    </w:p>
    <w:p w:rsidR="003348FE" w:rsidRPr="0062619C" w:rsidRDefault="003348FE" w:rsidP="0062619C">
      <w:pPr>
        <w:spacing w:before="240" w:after="120"/>
        <w:jc w:val="center"/>
        <w:rPr>
          <w:rFonts w:ascii="Times New Roman" w:hAnsi="Times New Roman" w:cs="Arial"/>
          <w:b/>
          <w:i/>
          <w:sz w:val="24"/>
          <w:szCs w:val="24"/>
        </w:rPr>
      </w:pPr>
      <w:r w:rsidRPr="0062619C">
        <w:rPr>
          <w:rFonts w:ascii="Times New Roman" w:hAnsi="Times New Roman" w:cs="Arial"/>
          <w:b/>
          <w:i/>
          <w:sz w:val="24"/>
          <w:szCs w:val="24"/>
        </w:rPr>
        <w:t>Ảnh ban đầ</w:t>
      </w:r>
      <w:r w:rsidR="00822566" w:rsidRPr="0062619C">
        <w:rPr>
          <w:rFonts w:ascii="Times New Roman" w:hAnsi="Times New Roman" w:cs="Arial"/>
          <w:b/>
          <w:i/>
          <w:sz w:val="24"/>
          <w:szCs w:val="24"/>
        </w:rPr>
        <w:t>u</w:t>
      </w:r>
      <w:r w:rsidR="00822566" w:rsidRPr="0062619C">
        <w:rPr>
          <w:rFonts w:ascii="Times New Roman" w:hAnsi="Times New Roman" w:cs="Arial"/>
          <w:b/>
          <w:i/>
          <w:sz w:val="24"/>
          <w:szCs w:val="24"/>
        </w:rPr>
        <w:tab/>
      </w:r>
      <w:r w:rsidR="00822566" w:rsidRPr="0062619C">
        <w:rPr>
          <w:rFonts w:ascii="Times New Roman" w:hAnsi="Times New Roman" w:cs="Arial"/>
          <w:b/>
          <w:i/>
          <w:sz w:val="24"/>
          <w:szCs w:val="24"/>
        </w:rPr>
        <w:tab/>
      </w:r>
      <w:r w:rsidR="00822566" w:rsidRPr="0062619C">
        <w:rPr>
          <w:rFonts w:ascii="Times New Roman" w:hAnsi="Times New Roman" w:cs="Arial"/>
          <w:b/>
          <w:i/>
          <w:sz w:val="24"/>
          <w:szCs w:val="24"/>
        </w:rPr>
        <w:tab/>
      </w:r>
      <w:r w:rsidR="0062619C" w:rsidRPr="0062619C">
        <w:rPr>
          <w:rFonts w:ascii="Times New Roman" w:hAnsi="Times New Roman" w:cs="Arial"/>
          <w:b/>
          <w:i/>
          <w:sz w:val="24"/>
          <w:szCs w:val="24"/>
        </w:rPr>
        <w:t xml:space="preserve">    </w:t>
      </w:r>
      <w:r w:rsidR="00822566" w:rsidRPr="0062619C">
        <w:rPr>
          <w:rFonts w:ascii="Times New Roman" w:hAnsi="Times New Roman" w:cs="Arial"/>
          <w:b/>
          <w:i/>
          <w:sz w:val="24"/>
          <w:szCs w:val="24"/>
        </w:rPr>
        <w:tab/>
      </w:r>
      <w:r w:rsidRPr="0062619C">
        <w:rPr>
          <w:rFonts w:ascii="Times New Roman" w:hAnsi="Times New Roman" w:cs="Arial"/>
          <w:b/>
          <w:i/>
          <w:sz w:val="24"/>
          <w:szCs w:val="24"/>
        </w:rPr>
        <w:t>Ảnh sau khi nén</w:t>
      </w:r>
    </w:p>
    <w:p w:rsidR="0087363A" w:rsidRDefault="003348FE" w:rsidP="00725DA7">
      <w:pPr>
        <w:jc w:val="center"/>
        <w:rPr>
          <w:rFonts w:ascii="Times New Roman" w:hAnsi="Times New Roman" w:cs="Arial"/>
        </w:rPr>
      </w:pPr>
      <w:r>
        <w:rPr>
          <w:noProof/>
        </w:rPr>
        <w:drawing>
          <wp:inline distT="0" distB="0" distL="0" distR="0" wp14:anchorId="47173917" wp14:editId="60F6113A">
            <wp:extent cx="4094138" cy="1221638"/>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095619" cy="1222080"/>
                    </a:xfrm>
                    <a:prstGeom prst="rect">
                      <a:avLst/>
                    </a:prstGeom>
                  </pic:spPr>
                </pic:pic>
              </a:graphicData>
            </a:graphic>
          </wp:inline>
        </w:drawing>
      </w:r>
    </w:p>
    <w:p w:rsidR="0087363A" w:rsidRPr="0062619C" w:rsidRDefault="003348FE" w:rsidP="00055E14">
      <w:pPr>
        <w:spacing w:after="360"/>
        <w:jc w:val="center"/>
        <w:rPr>
          <w:rFonts w:ascii="Times New Roman" w:hAnsi="Times New Roman" w:cs="Arial"/>
          <w:sz w:val="24"/>
          <w:szCs w:val="24"/>
        </w:rPr>
      </w:pPr>
      <w:r w:rsidRPr="0062619C">
        <w:rPr>
          <w:noProof/>
          <w:sz w:val="24"/>
          <w:szCs w:val="24"/>
        </w:rPr>
        <w:drawing>
          <wp:inline distT="0" distB="0" distL="0" distR="0" wp14:anchorId="5AFFD129" wp14:editId="2307EBBC">
            <wp:extent cx="3708806" cy="1065612"/>
            <wp:effectExtent l="0" t="0" r="635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709966" cy="1065945"/>
                    </a:xfrm>
                    <a:prstGeom prst="rect">
                      <a:avLst/>
                    </a:prstGeom>
                  </pic:spPr>
                </pic:pic>
              </a:graphicData>
            </a:graphic>
          </wp:inline>
        </w:drawing>
      </w:r>
    </w:p>
    <w:p w:rsidR="007E68C3" w:rsidRPr="0062619C" w:rsidRDefault="007E68C3" w:rsidP="00055E14">
      <w:pPr>
        <w:spacing w:after="360"/>
        <w:jc w:val="center"/>
        <w:rPr>
          <w:rFonts w:ascii="Times New Roman" w:hAnsi="Times New Roman" w:cs="Arial"/>
          <w:b/>
          <w:i/>
          <w:sz w:val="24"/>
          <w:szCs w:val="24"/>
        </w:rPr>
      </w:pPr>
      <w:r w:rsidRPr="0062619C">
        <w:rPr>
          <w:rFonts w:ascii="Times New Roman" w:hAnsi="Times New Roman" w:cs="Arial"/>
          <w:b/>
          <w:i/>
          <w:sz w:val="24"/>
          <w:szCs w:val="24"/>
        </w:rPr>
        <w:t>Hình 3: So sánh các ảnh trước và sau khi nén bằng KL</w:t>
      </w:r>
    </w:p>
    <w:p w:rsidR="004053F2" w:rsidRPr="0062619C" w:rsidRDefault="004053F2" w:rsidP="00055E14">
      <w:pPr>
        <w:pStyle w:val="Heading3"/>
        <w:numPr>
          <w:ilvl w:val="2"/>
          <w:numId w:val="1"/>
        </w:numPr>
        <w:spacing w:after="120"/>
        <w:rPr>
          <w:sz w:val="24"/>
          <w:szCs w:val="24"/>
        </w:rPr>
      </w:pPr>
      <w:bookmarkStart w:id="12" w:name="_Toc279705170"/>
      <w:r w:rsidRPr="0062619C">
        <w:rPr>
          <w:sz w:val="24"/>
          <w:szCs w:val="24"/>
        </w:rPr>
        <w:t xml:space="preserve">Sử dụng xấp xỉ biến đổi KL trong nghiên cứu </w:t>
      </w:r>
      <w:r w:rsidR="005D063C" w:rsidRPr="0062619C">
        <w:rPr>
          <w:sz w:val="24"/>
          <w:szCs w:val="24"/>
        </w:rPr>
        <w:t>ảnh màu tự nhiên</w:t>
      </w:r>
      <w:bookmarkEnd w:id="12"/>
    </w:p>
    <w:p w:rsidR="00A743B0" w:rsidRPr="0062619C" w:rsidRDefault="00010297" w:rsidP="00A743B0">
      <w:pPr>
        <w:rPr>
          <w:rFonts w:ascii="Times New Roman" w:hAnsi="Times New Roman" w:cs="Times New Roman"/>
          <w:sz w:val="24"/>
          <w:szCs w:val="24"/>
        </w:rPr>
      </w:pPr>
      <w:r w:rsidRPr="0062619C">
        <w:rPr>
          <w:rFonts w:ascii="Times New Roman" w:hAnsi="Times New Roman" w:cs="Times New Roman"/>
          <w:sz w:val="24"/>
          <w:szCs w:val="24"/>
        </w:rPr>
        <w:t>Mặc dù đem lại hiệu quả cao trong phân lập thành phần màu hay nén ảnh, việc sử dụng biến đổi KL cũng có một số nhược điểm : khối lượng tính toán lớn vì phải tính ma trận hiệp biến với mỗi ảnh, tiếp theo là giải phương trình tìm trị riêng và vector riêng để xác định các hệ số.</w:t>
      </w:r>
    </w:p>
    <w:p w:rsidR="00010297" w:rsidRPr="0062619C" w:rsidRDefault="00DD226D" w:rsidP="00A743B0">
      <w:pPr>
        <w:rPr>
          <w:rFonts w:ascii="Times New Roman" w:hAnsi="Times New Roman" w:cs="Times New Roman"/>
          <w:sz w:val="24"/>
          <w:szCs w:val="24"/>
        </w:rPr>
      </w:pPr>
      <w:r w:rsidRPr="0062619C">
        <w:rPr>
          <w:rFonts w:ascii="Times New Roman" w:hAnsi="Times New Roman" w:cs="Times New Roman"/>
          <w:sz w:val="24"/>
          <w:szCs w:val="24"/>
        </w:rPr>
        <w:t xml:space="preserve">Để </w:t>
      </w:r>
      <w:r w:rsidR="00010297" w:rsidRPr="0062619C">
        <w:rPr>
          <w:rFonts w:ascii="Times New Roman" w:hAnsi="Times New Roman" w:cs="Times New Roman"/>
          <w:sz w:val="24"/>
          <w:szCs w:val="24"/>
        </w:rPr>
        <w:t>tận dụng được lợi thế của biến đổi KL, đồng thời tăng tốc độ tính toán bằng cách xác định một ma trận biến đổi cho tất cả các ả</w:t>
      </w:r>
      <w:r w:rsidRPr="0062619C">
        <w:rPr>
          <w:rFonts w:ascii="Times New Roman" w:hAnsi="Times New Roman" w:cs="Times New Roman"/>
          <w:sz w:val="24"/>
          <w:szCs w:val="24"/>
        </w:rPr>
        <w:t xml:space="preserve">nh, </w:t>
      </w:r>
      <w:r w:rsidR="00010297" w:rsidRPr="0062619C">
        <w:rPr>
          <w:rFonts w:ascii="Times New Roman" w:hAnsi="Times New Roman" w:cs="Times New Roman"/>
          <w:sz w:val="24"/>
          <w:szCs w:val="24"/>
        </w:rPr>
        <w:t>các xấp xỉ (approximation) của không gian KL được sử dụng.</w:t>
      </w:r>
    </w:p>
    <w:p w:rsidR="00DD226D" w:rsidRPr="0062619C" w:rsidRDefault="00DD226D" w:rsidP="00A743B0">
      <w:pPr>
        <w:rPr>
          <w:rFonts w:ascii="Times New Roman" w:hAnsi="Times New Roman" w:cs="Times New Roman"/>
          <w:sz w:val="24"/>
          <w:szCs w:val="24"/>
        </w:rPr>
      </w:pPr>
      <w:r w:rsidRPr="0062619C">
        <w:rPr>
          <w:rFonts w:ascii="Times New Roman" w:hAnsi="Times New Roman" w:cs="Times New Roman"/>
          <w:sz w:val="24"/>
          <w:szCs w:val="24"/>
        </w:rPr>
        <w:t xml:space="preserve">Đây là những biến đổi tuyến tính được sinh ra từ biến đổi Fourier. Thực chất, những xấp xỉ này sẽ giống như biến đổi KL nếu ta sử dụng lượng vector lớn. </w:t>
      </w:r>
    </w:p>
    <w:p w:rsidR="00DD226D" w:rsidRPr="0062619C" w:rsidRDefault="00DD226D" w:rsidP="00A743B0">
      <w:pPr>
        <w:rPr>
          <w:rFonts w:ascii="Times New Roman" w:hAnsi="Times New Roman" w:cs="Times New Roman"/>
          <w:sz w:val="24"/>
          <w:szCs w:val="24"/>
        </w:rPr>
      </w:pPr>
      <w:r w:rsidRPr="0062619C">
        <w:rPr>
          <w:rFonts w:ascii="Times New Roman" w:hAnsi="Times New Roman" w:cs="Times New Roman"/>
          <w:sz w:val="24"/>
          <w:szCs w:val="24"/>
        </w:rPr>
        <w:t>Một số xấp xỉ KL được sử dụng là các biến đổi trực giao: DFT, DOFT, DREFT, DROFT, DEST.</w:t>
      </w:r>
    </w:p>
    <w:p w:rsidR="00DD226D" w:rsidRPr="0062619C" w:rsidRDefault="00DD226D" w:rsidP="00A743B0">
      <w:pPr>
        <w:rPr>
          <w:rFonts w:ascii="Times New Roman" w:hAnsi="Times New Roman" w:cs="Times New Roman"/>
          <w:sz w:val="24"/>
          <w:szCs w:val="24"/>
        </w:rPr>
      </w:pPr>
      <w:r w:rsidRPr="0062619C">
        <w:rPr>
          <w:rFonts w:ascii="Times New Roman" w:hAnsi="Times New Roman" w:cs="Times New Roman"/>
          <w:sz w:val="24"/>
          <w:szCs w:val="24"/>
        </w:rPr>
        <w:t>Xét 2 xấp xỉ DEST (Discrete Even Sine Transform) và DCT(Discrete Cosine Transform) :</w:t>
      </w:r>
    </w:p>
    <w:p w:rsidR="00DD226D" w:rsidRPr="0062619C" w:rsidRDefault="00DD226D" w:rsidP="00DD226D">
      <w:pPr>
        <w:pStyle w:val="ListParagraph"/>
        <w:numPr>
          <w:ilvl w:val="0"/>
          <w:numId w:val="5"/>
        </w:numPr>
        <w:rPr>
          <w:rFonts w:ascii="Times New Roman" w:hAnsi="Times New Roman" w:cs="Times New Roman"/>
          <w:sz w:val="24"/>
          <w:szCs w:val="24"/>
        </w:rPr>
      </w:pPr>
      <w:r w:rsidRPr="0062619C">
        <w:rPr>
          <w:rFonts w:ascii="Times New Roman" w:hAnsi="Times New Roman" w:cs="Times New Roman"/>
          <w:sz w:val="24"/>
          <w:szCs w:val="24"/>
        </w:rPr>
        <w:t>DCT</w:t>
      </w:r>
    </w:p>
    <w:p w:rsidR="00DD226D" w:rsidRPr="0062619C" w:rsidRDefault="00E04CCF" w:rsidP="00DD226D">
      <w:pPr>
        <w:ind w:firstLine="576"/>
        <w:rPr>
          <w:rFonts w:ascii="Times New Roman" w:eastAsiaTheme="minorEastAsia" w:hAnsi="Times New Roman" w:cs="Times New Roman"/>
          <w:i/>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uj</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N</m:t>
                </m:r>
              </m:e>
            </m:rad>
          </m:den>
        </m:f>
        <m:r>
          <w:rPr>
            <w:rFonts w:ascii="Cambria Math" w:hAnsi="Cambria Math" w:cs="Times New Roman"/>
            <w:sz w:val="24"/>
            <w:szCs w:val="24"/>
          </w:rPr>
          <m:t xml:space="preserve"> </m:t>
        </m:r>
      </m:oMath>
      <w:r w:rsidR="00DD226D" w:rsidRPr="0062619C">
        <w:rPr>
          <w:rFonts w:ascii="Cambria Math" w:eastAsiaTheme="minorEastAsia" w:hAnsi="Cambria Math" w:cs="Times New Roman"/>
          <w:i/>
          <w:sz w:val="24"/>
          <w:szCs w:val="24"/>
        </w:rPr>
        <w:t xml:space="preserve"> v</w:t>
      </w:r>
      <w:r w:rsidR="00DD226D" w:rsidRPr="0062619C">
        <w:rPr>
          <w:rFonts w:ascii="Times New Roman" w:eastAsiaTheme="minorEastAsia" w:hAnsi="Times New Roman" w:cs="Times New Roman"/>
          <w:i/>
          <w:sz w:val="24"/>
          <w:szCs w:val="24"/>
          <w:lang w:val="vi-VN"/>
        </w:rPr>
        <w:t xml:space="preserve">ới </w:t>
      </w:r>
      <w:r w:rsidR="00DD226D" w:rsidRPr="0062619C">
        <w:rPr>
          <w:rFonts w:ascii="Times New Roman" w:eastAsiaTheme="minorEastAsia" w:hAnsi="Times New Roman" w:cs="Times New Roman"/>
          <w:i/>
          <w:sz w:val="24"/>
          <w:szCs w:val="24"/>
        </w:rPr>
        <w:t>u=1 và j=1,..,N</w:t>
      </w:r>
    </w:p>
    <w:p w:rsidR="00DD226D" w:rsidRPr="0062619C" w:rsidRDefault="00E04CCF" w:rsidP="00DD226D">
      <w:pPr>
        <w:ind w:firstLine="576"/>
        <w:rPr>
          <w:rFonts w:ascii="Times New Roman" w:eastAsiaTheme="minorEastAsia" w:hAnsi="Times New Roman" w:cs="Times New Roman"/>
          <w:i/>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uj</m:t>
            </m:r>
          </m:sub>
        </m:sSub>
        <m:r>
          <w:rPr>
            <w:rFonts w:ascii="Cambria Math" w:hAnsi="Cambria Math" w:cs="Times New Roman"/>
            <w:sz w:val="24"/>
            <w:szCs w:val="24"/>
          </w:rPr>
          <m: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N</m:t>
                </m:r>
              </m:den>
            </m:f>
          </m:e>
        </m:rad>
        <m:r>
          <w:rPr>
            <w:rFonts w:ascii="Cambria Math" w:hAnsi="Cambria Math" w:cs="Times New Roman"/>
            <w:sz w:val="24"/>
            <w:szCs w:val="24"/>
          </w:rPr>
          <m:t>Cos(</m:t>
        </m:r>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2j-1</m:t>
                </m:r>
              </m:e>
            </m:d>
            <m:d>
              <m:dPr>
                <m:ctrlPr>
                  <w:rPr>
                    <w:rFonts w:ascii="Cambria Math" w:hAnsi="Cambria Math" w:cs="Times New Roman"/>
                    <w:i/>
                    <w:sz w:val="24"/>
                    <w:szCs w:val="24"/>
                  </w:rPr>
                </m:ctrlPr>
              </m:dPr>
              <m:e>
                <m:r>
                  <w:rPr>
                    <w:rFonts w:ascii="Cambria Math" w:hAnsi="Cambria Math" w:cs="Times New Roman"/>
                    <w:sz w:val="24"/>
                    <w:szCs w:val="24"/>
                  </w:rPr>
                  <m:t>u-1</m:t>
                </m:r>
              </m:e>
            </m:d>
            <m:r>
              <w:rPr>
                <w:rFonts w:ascii="Cambria Math" w:hAnsi="Cambria Math" w:cs="Times New Roman"/>
                <w:sz w:val="24"/>
                <w:szCs w:val="24"/>
              </w:rPr>
              <m:t>π</m:t>
            </m:r>
          </m:num>
          <m:den>
            <m:r>
              <w:rPr>
                <w:rFonts w:ascii="Cambria Math" w:hAnsi="Cambria Math" w:cs="Times New Roman"/>
                <w:sz w:val="24"/>
                <w:szCs w:val="24"/>
              </w:rPr>
              <m:t>2N</m:t>
            </m:r>
          </m:den>
        </m:f>
        <m:r>
          <w:rPr>
            <w:rFonts w:ascii="Cambria Math" w:hAnsi="Cambria Math" w:cs="Times New Roman"/>
            <w:sz w:val="24"/>
            <w:szCs w:val="24"/>
          </w:rPr>
          <m:t>)</m:t>
        </m:r>
      </m:oMath>
      <w:r w:rsidR="00DD226D" w:rsidRPr="0062619C">
        <w:rPr>
          <w:rFonts w:ascii="Cambria Math" w:eastAsiaTheme="minorEastAsia" w:hAnsi="Cambria Math" w:cs="Times New Roman"/>
          <w:i/>
          <w:sz w:val="24"/>
          <w:szCs w:val="24"/>
        </w:rPr>
        <w:t xml:space="preserve"> v</w:t>
      </w:r>
      <w:r w:rsidR="00DD226D" w:rsidRPr="0062619C">
        <w:rPr>
          <w:rFonts w:ascii="Times New Roman" w:eastAsiaTheme="minorEastAsia" w:hAnsi="Times New Roman" w:cs="Times New Roman"/>
          <w:i/>
          <w:sz w:val="24"/>
          <w:szCs w:val="24"/>
        </w:rPr>
        <w:t>ới u=2,..,N-1 và j=1,..,N</w:t>
      </w:r>
    </w:p>
    <w:p w:rsidR="00DD226D" w:rsidRPr="0062619C" w:rsidRDefault="00DD226D" w:rsidP="00DD226D">
      <w:pPr>
        <w:pStyle w:val="ListParagraph"/>
        <w:numPr>
          <w:ilvl w:val="0"/>
          <w:numId w:val="5"/>
        </w:numPr>
        <w:rPr>
          <w:rFonts w:ascii="Times New Roman" w:eastAsiaTheme="minorEastAsia" w:hAnsi="Times New Roman" w:cs="Times New Roman"/>
          <w:i/>
          <w:sz w:val="24"/>
          <w:szCs w:val="24"/>
        </w:rPr>
      </w:pPr>
      <w:r w:rsidRPr="0062619C">
        <w:rPr>
          <w:rFonts w:ascii="Times New Roman" w:eastAsiaTheme="minorEastAsia" w:hAnsi="Times New Roman" w:cs="Times New Roman"/>
          <w:sz w:val="24"/>
          <w:szCs w:val="24"/>
        </w:rPr>
        <w:lastRenderedPageBreak/>
        <w:t>DEST</w:t>
      </w:r>
    </w:p>
    <w:p w:rsidR="00C96074" w:rsidRPr="0062619C" w:rsidRDefault="00E04CCF" w:rsidP="00C96074">
      <w:pPr>
        <w:pStyle w:val="ListParagraph"/>
        <w:rPr>
          <w:rFonts w:ascii="Times New Roman" w:eastAsiaTheme="minorEastAsia" w:hAnsi="Times New Roman" w:cs="Times New Roman"/>
          <w:i/>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uj</m:t>
            </m:r>
          </m:sub>
        </m:sSub>
        <m:r>
          <w:rPr>
            <w:rFonts w:ascii="Cambria Math" w:hAnsi="Cambria Math" w:cs="Times New Roman"/>
            <w:sz w:val="24"/>
            <w:szCs w:val="24"/>
          </w:rPr>
          <m: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N</m:t>
                </m:r>
              </m:den>
            </m:f>
          </m:e>
        </m:rad>
        <m:r>
          <w:rPr>
            <w:rFonts w:ascii="Cambria Math" w:hAnsi="Cambria Math" w:cs="Times New Roman"/>
            <w:sz w:val="24"/>
            <w:szCs w:val="24"/>
          </w:rPr>
          <m:t>sin(</m:t>
        </m:r>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2j-1</m:t>
                </m:r>
              </m:e>
            </m:d>
            <m:r>
              <w:rPr>
                <w:rFonts w:ascii="Cambria Math" w:hAnsi="Cambria Math" w:cs="Times New Roman"/>
                <w:sz w:val="24"/>
                <w:szCs w:val="24"/>
              </w:rPr>
              <m:t>uπ</m:t>
            </m:r>
          </m:num>
          <m:den>
            <m:r>
              <w:rPr>
                <w:rFonts w:ascii="Cambria Math" w:hAnsi="Cambria Math" w:cs="Times New Roman"/>
                <w:sz w:val="24"/>
                <w:szCs w:val="24"/>
              </w:rPr>
              <m:t>2N</m:t>
            </m:r>
          </m:den>
        </m:f>
        <m:r>
          <w:rPr>
            <w:rFonts w:ascii="Cambria Math" w:hAnsi="Cambria Math" w:cs="Times New Roman"/>
            <w:sz w:val="24"/>
            <w:szCs w:val="24"/>
          </w:rPr>
          <m:t>)</m:t>
        </m:r>
      </m:oMath>
      <w:r w:rsidR="00C96074" w:rsidRPr="0062619C">
        <w:rPr>
          <w:rFonts w:ascii="Cambria Math" w:eastAsiaTheme="minorEastAsia" w:hAnsi="Cambria Math" w:cs="Times New Roman"/>
          <w:i/>
          <w:sz w:val="24"/>
          <w:szCs w:val="24"/>
        </w:rPr>
        <w:t xml:space="preserve"> v</w:t>
      </w:r>
      <w:r w:rsidR="00C96074" w:rsidRPr="0062619C">
        <w:rPr>
          <w:rFonts w:ascii="Times New Roman" w:eastAsiaTheme="minorEastAsia" w:hAnsi="Times New Roman" w:cs="Times New Roman"/>
          <w:i/>
          <w:sz w:val="24"/>
          <w:szCs w:val="24"/>
        </w:rPr>
        <w:t>ới u=2,..,N-1 và j=1,..,N</w:t>
      </w:r>
    </w:p>
    <w:p w:rsidR="00C96074" w:rsidRPr="0062619C" w:rsidRDefault="00E04CCF" w:rsidP="00C96074">
      <w:pPr>
        <w:ind w:firstLine="576"/>
        <w:rPr>
          <w:rFonts w:ascii="Times New Roman" w:eastAsiaTheme="minorEastAsia" w:hAnsi="Times New Roman" w:cs="Times New Roman"/>
          <w:i/>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 xml:space="preserve">  A</m:t>
            </m:r>
          </m:e>
          <m:sub>
            <m:r>
              <w:rPr>
                <w:rFonts w:ascii="Cambria Math" w:hAnsi="Cambria Math" w:cs="Times New Roman"/>
                <w:sz w:val="24"/>
                <w:szCs w:val="24"/>
              </w:rPr>
              <m:t>uj</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N</m:t>
                </m:r>
              </m:e>
            </m:rad>
          </m:den>
        </m:f>
        <m:r>
          <w:rPr>
            <w:rFonts w:ascii="Cambria Math" w:hAnsi="Cambria Math" w:cs="Times New Roman"/>
            <w:sz w:val="24"/>
            <w:szCs w:val="24"/>
          </w:rPr>
          <m:t xml:space="preserve"> sin(</m:t>
        </m:r>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2j-1</m:t>
                </m:r>
              </m:e>
            </m:d>
            <m:r>
              <w:rPr>
                <w:rFonts w:ascii="Cambria Math" w:hAnsi="Cambria Math" w:cs="Times New Roman"/>
                <w:sz w:val="24"/>
                <w:szCs w:val="24"/>
              </w:rPr>
              <m:t>π</m:t>
            </m:r>
          </m:num>
          <m:den>
            <m:r>
              <w:rPr>
                <w:rFonts w:ascii="Cambria Math" w:hAnsi="Cambria Math" w:cs="Times New Roman"/>
                <w:sz w:val="24"/>
                <w:szCs w:val="24"/>
              </w:rPr>
              <m:t>2</m:t>
            </m:r>
          </m:den>
        </m:f>
        <m:r>
          <w:rPr>
            <w:rFonts w:ascii="Cambria Math" w:hAnsi="Cambria Math" w:cs="Times New Roman"/>
            <w:sz w:val="24"/>
            <w:szCs w:val="24"/>
          </w:rPr>
          <m:t>)</m:t>
        </m:r>
      </m:oMath>
      <w:r w:rsidR="00C96074" w:rsidRPr="0062619C">
        <w:rPr>
          <w:rFonts w:ascii="Cambria Math" w:eastAsiaTheme="minorEastAsia" w:hAnsi="Cambria Math" w:cs="Times New Roman"/>
          <w:i/>
          <w:sz w:val="24"/>
          <w:szCs w:val="24"/>
        </w:rPr>
        <w:t xml:space="preserve"> v</w:t>
      </w:r>
      <w:r w:rsidR="00C96074" w:rsidRPr="0062619C">
        <w:rPr>
          <w:rFonts w:ascii="Times New Roman" w:eastAsiaTheme="minorEastAsia" w:hAnsi="Times New Roman" w:cs="Times New Roman"/>
          <w:i/>
          <w:sz w:val="24"/>
          <w:szCs w:val="24"/>
          <w:lang w:val="vi-VN"/>
        </w:rPr>
        <w:t xml:space="preserve">ới </w:t>
      </w:r>
      <w:r w:rsidR="00C96074" w:rsidRPr="0062619C">
        <w:rPr>
          <w:rFonts w:ascii="Times New Roman" w:eastAsiaTheme="minorEastAsia" w:hAnsi="Times New Roman" w:cs="Times New Roman"/>
          <w:i/>
          <w:sz w:val="24"/>
          <w:szCs w:val="24"/>
        </w:rPr>
        <w:t>u=N và j=1,..,N</w:t>
      </w:r>
    </w:p>
    <w:p w:rsidR="00C96074" w:rsidRPr="0062619C" w:rsidRDefault="00EB0917" w:rsidP="00EB0917">
      <w:pPr>
        <w:rPr>
          <w:rFonts w:ascii="Times New Roman" w:eastAsiaTheme="minorEastAsia" w:hAnsi="Times New Roman" w:cs="Times New Roman"/>
          <w:sz w:val="24"/>
          <w:szCs w:val="24"/>
        </w:rPr>
      </w:pPr>
      <w:r w:rsidRPr="0062619C">
        <w:rPr>
          <w:rFonts w:ascii="Times New Roman" w:eastAsiaTheme="minorEastAsia" w:hAnsi="Times New Roman" w:cs="Times New Roman"/>
          <w:sz w:val="24"/>
          <w:szCs w:val="24"/>
        </w:rPr>
        <w:t>Những công thứ</w:t>
      </w:r>
      <w:r w:rsidR="005C0AB7" w:rsidRPr="0062619C">
        <w:rPr>
          <w:rFonts w:ascii="Times New Roman" w:eastAsiaTheme="minorEastAsia" w:hAnsi="Times New Roman" w:cs="Times New Roman"/>
          <w:sz w:val="24"/>
          <w:szCs w:val="24"/>
        </w:rPr>
        <w:t>c này giúp khởi</w:t>
      </w:r>
      <w:r w:rsidRPr="0062619C">
        <w:rPr>
          <w:rFonts w:ascii="Times New Roman" w:eastAsiaTheme="minorEastAsia" w:hAnsi="Times New Roman" w:cs="Times New Roman"/>
          <w:sz w:val="24"/>
          <w:szCs w:val="24"/>
        </w:rPr>
        <w:t xml:space="preserve"> tạo ma trận chuyển đổi(ma trận vector riêng của ma trận hiệp biến trong biến đổi KL)</w:t>
      </w:r>
      <w:r w:rsidR="005C0AB7" w:rsidRPr="0062619C">
        <w:rPr>
          <w:rFonts w:ascii="Times New Roman" w:eastAsiaTheme="minorEastAsia" w:hAnsi="Times New Roman" w:cs="Times New Roman"/>
          <w:sz w:val="24"/>
          <w:szCs w:val="24"/>
        </w:rPr>
        <w:t xml:space="preserve"> một cách đơn giản. Từ đó, </w:t>
      </w:r>
      <w:r w:rsidRPr="0062619C">
        <w:rPr>
          <w:rFonts w:ascii="Times New Roman" w:eastAsiaTheme="minorEastAsia" w:hAnsi="Times New Roman" w:cs="Times New Roman"/>
          <w:sz w:val="24"/>
          <w:szCs w:val="24"/>
        </w:rPr>
        <w:t xml:space="preserve">ta thu được ba vector trực giao. Nó sẽ xác định ba mặt phẳng ảnh(các thành phần của ảnh màu trong không gian mới). Có thể coi như ba ảnh tạo từ ba trục KL. Mỗi vector có ba thành phần: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uj</m:t>
            </m:r>
          </m:sub>
        </m:sSub>
      </m:oMath>
      <w:r w:rsidRPr="0062619C">
        <w:rPr>
          <w:rFonts w:ascii="Times New Roman" w:eastAsiaTheme="minorEastAsia" w:hAnsi="Times New Roman" w:cs="Times New Roman"/>
          <w:sz w:val="24"/>
          <w:szCs w:val="24"/>
        </w:rPr>
        <w:t xml:space="preserve"> với u = 1,2,3 và j = 1,2,3.</w:t>
      </w:r>
    </w:p>
    <w:p w:rsidR="005C0AB7" w:rsidRPr="0062619C" w:rsidRDefault="005C0AB7" w:rsidP="005C0AB7">
      <w:pPr>
        <w:pStyle w:val="ListParagraph"/>
        <w:numPr>
          <w:ilvl w:val="0"/>
          <w:numId w:val="5"/>
        </w:numPr>
        <w:rPr>
          <w:rFonts w:ascii="Times New Roman" w:eastAsiaTheme="minorEastAsia" w:hAnsi="Times New Roman" w:cs="Times New Roman"/>
          <w:b/>
          <w:i/>
          <w:sz w:val="24"/>
          <w:szCs w:val="24"/>
        </w:rPr>
      </w:pPr>
      <w:r w:rsidRPr="0062619C">
        <w:rPr>
          <w:rFonts w:ascii="Times New Roman" w:eastAsiaTheme="minorEastAsia" w:hAnsi="Times New Roman" w:cs="Times New Roman"/>
          <w:b/>
          <w:i/>
          <w:sz w:val="24"/>
          <w:szCs w:val="24"/>
        </w:rPr>
        <w:t>Kết quả áp dụng:</w:t>
      </w:r>
    </w:p>
    <w:p w:rsidR="00055E14" w:rsidRPr="0062619C" w:rsidRDefault="005C0AB7" w:rsidP="0062619C">
      <w:pPr>
        <w:spacing w:after="360"/>
        <w:rPr>
          <w:rFonts w:ascii="Times New Roman" w:eastAsiaTheme="minorEastAsia" w:hAnsi="Times New Roman" w:cs="Times New Roman"/>
          <w:sz w:val="24"/>
          <w:szCs w:val="24"/>
        </w:rPr>
      </w:pPr>
      <w:r w:rsidRPr="0062619C">
        <w:rPr>
          <w:rFonts w:ascii="Times New Roman" w:eastAsiaTheme="minorEastAsia" w:hAnsi="Times New Roman" w:cs="Times New Roman"/>
          <w:sz w:val="24"/>
          <w:szCs w:val="24"/>
        </w:rPr>
        <w:t>Từ kết quả thu được, ta thấy các phép xấp xỉ cũng cho kết quả gần như phép biến đổi KL. So sánh DEST và DCT, DCT có kết quả xấp xỉ KL tốt hơn DEST.</w:t>
      </w:r>
    </w:p>
    <w:tbl>
      <w:tblPr>
        <w:tblStyle w:val="TableGrid"/>
        <w:tblW w:w="9900" w:type="dxa"/>
        <w:tblInd w:w="-72" w:type="dxa"/>
        <w:tblLayout w:type="fixed"/>
        <w:tblLook w:val="04A0" w:firstRow="1" w:lastRow="0" w:firstColumn="1" w:lastColumn="0" w:noHBand="0" w:noVBand="1"/>
      </w:tblPr>
      <w:tblGrid>
        <w:gridCol w:w="2610"/>
        <w:gridCol w:w="2430"/>
        <w:gridCol w:w="2430"/>
        <w:gridCol w:w="2430"/>
      </w:tblGrid>
      <w:tr w:rsidR="005C0AB7" w:rsidRPr="0062619C" w:rsidTr="0062619C">
        <w:trPr>
          <w:trHeight w:val="467"/>
        </w:trPr>
        <w:tc>
          <w:tcPr>
            <w:tcW w:w="2610" w:type="dxa"/>
            <w:vAlign w:val="center"/>
          </w:tcPr>
          <w:p w:rsidR="005C0AB7" w:rsidRPr="0062619C" w:rsidRDefault="005C0AB7" w:rsidP="0062619C">
            <w:pPr>
              <w:jc w:val="center"/>
              <w:rPr>
                <w:rFonts w:ascii="Times New Roman" w:eastAsiaTheme="minorEastAsia" w:hAnsi="Times New Roman" w:cs="Times New Roman"/>
                <w:b/>
                <w:sz w:val="24"/>
                <w:szCs w:val="24"/>
              </w:rPr>
            </w:pPr>
            <w:r w:rsidRPr="0062619C">
              <w:rPr>
                <w:rFonts w:ascii="Times New Roman" w:eastAsiaTheme="minorEastAsia" w:hAnsi="Times New Roman" w:cs="Times New Roman"/>
                <w:b/>
                <w:sz w:val="24"/>
                <w:szCs w:val="24"/>
              </w:rPr>
              <w:t>Ảnh ban đầu</w:t>
            </w:r>
          </w:p>
        </w:tc>
        <w:tc>
          <w:tcPr>
            <w:tcW w:w="2430" w:type="dxa"/>
            <w:vAlign w:val="center"/>
          </w:tcPr>
          <w:p w:rsidR="005C0AB7" w:rsidRPr="0062619C" w:rsidRDefault="005C0AB7" w:rsidP="0062619C">
            <w:pPr>
              <w:jc w:val="center"/>
              <w:rPr>
                <w:rFonts w:ascii="Times New Roman" w:eastAsiaTheme="minorEastAsia" w:hAnsi="Times New Roman" w:cs="Times New Roman"/>
                <w:b/>
                <w:sz w:val="24"/>
                <w:szCs w:val="24"/>
              </w:rPr>
            </w:pPr>
            <w:r w:rsidRPr="0062619C">
              <w:rPr>
                <w:rFonts w:ascii="Times New Roman" w:eastAsiaTheme="minorEastAsia" w:hAnsi="Times New Roman" w:cs="Times New Roman"/>
                <w:b/>
                <w:sz w:val="24"/>
                <w:szCs w:val="24"/>
              </w:rPr>
              <w:t>KL</w:t>
            </w:r>
          </w:p>
        </w:tc>
        <w:tc>
          <w:tcPr>
            <w:tcW w:w="2430" w:type="dxa"/>
            <w:vAlign w:val="center"/>
          </w:tcPr>
          <w:p w:rsidR="005C0AB7" w:rsidRPr="0062619C" w:rsidRDefault="005C0AB7" w:rsidP="0062619C">
            <w:pPr>
              <w:jc w:val="center"/>
              <w:rPr>
                <w:rFonts w:ascii="Times New Roman" w:eastAsiaTheme="minorEastAsia" w:hAnsi="Times New Roman" w:cs="Times New Roman"/>
                <w:b/>
                <w:sz w:val="24"/>
                <w:szCs w:val="24"/>
              </w:rPr>
            </w:pPr>
            <w:r w:rsidRPr="0062619C">
              <w:rPr>
                <w:rFonts w:ascii="Times New Roman" w:eastAsiaTheme="minorEastAsia" w:hAnsi="Times New Roman" w:cs="Times New Roman"/>
                <w:b/>
                <w:sz w:val="24"/>
                <w:szCs w:val="24"/>
              </w:rPr>
              <w:t>DCT</w:t>
            </w:r>
          </w:p>
        </w:tc>
        <w:tc>
          <w:tcPr>
            <w:tcW w:w="2430" w:type="dxa"/>
            <w:vAlign w:val="center"/>
          </w:tcPr>
          <w:p w:rsidR="005C0AB7" w:rsidRPr="0062619C" w:rsidRDefault="005C0AB7" w:rsidP="0062619C">
            <w:pPr>
              <w:jc w:val="center"/>
              <w:rPr>
                <w:rFonts w:ascii="Times New Roman" w:eastAsiaTheme="minorEastAsia" w:hAnsi="Times New Roman" w:cs="Times New Roman"/>
                <w:b/>
                <w:sz w:val="24"/>
                <w:szCs w:val="24"/>
              </w:rPr>
            </w:pPr>
            <w:r w:rsidRPr="0062619C">
              <w:rPr>
                <w:rFonts w:ascii="Times New Roman" w:eastAsiaTheme="minorEastAsia" w:hAnsi="Times New Roman" w:cs="Times New Roman"/>
                <w:b/>
                <w:sz w:val="24"/>
                <w:szCs w:val="24"/>
              </w:rPr>
              <w:t>DEST</w:t>
            </w:r>
          </w:p>
        </w:tc>
      </w:tr>
      <w:tr w:rsidR="005C0AB7" w:rsidRPr="0062619C" w:rsidTr="00822566">
        <w:trPr>
          <w:trHeight w:val="2528"/>
        </w:trPr>
        <w:tc>
          <w:tcPr>
            <w:tcW w:w="2610" w:type="dxa"/>
          </w:tcPr>
          <w:p w:rsidR="005C0AB7" w:rsidRPr="0062619C" w:rsidRDefault="005C0AB7" w:rsidP="005C0AB7">
            <w:pPr>
              <w:rPr>
                <w:rFonts w:ascii="Times New Roman" w:eastAsiaTheme="minorEastAsia" w:hAnsi="Times New Roman" w:cs="Times New Roman"/>
                <w:sz w:val="24"/>
                <w:szCs w:val="24"/>
              </w:rPr>
            </w:pPr>
            <w:r w:rsidRPr="0062619C">
              <w:rPr>
                <w:noProof/>
                <w:sz w:val="24"/>
                <w:szCs w:val="24"/>
              </w:rPr>
              <w:drawing>
                <wp:inline distT="0" distB="0" distL="0" distR="0" wp14:anchorId="01EB5CF9" wp14:editId="3D5A6F7C">
                  <wp:extent cx="1486894" cy="1458163"/>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488703" cy="1459937"/>
                          </a:xfrm>
                          <a:prstGeom prst="rect">
                            <a:avLst/>
                          </a:prstGeom>
                        </pic:spPr>
                      </pic:pic>
                    </a:graphicData>
                  </a:graphic>
                </wp:inline>
              </w:drawing>
            </w:r>
          </w:p>
        </w:tc>
        <w:tc>
          <w:tcPr>
            <w:tcW w:w="2430" w:type="dxa"/>
          </w:tcPr>
          <w:p w:rsidR="005C0AB7" w:rsidRPr="0062619C" w:rsidRDefault="005C0AB7" w:rsidP="005C0AB7">
            <w:pPr>
              <w:rPr>
                <w:rFonts w:ascii="Times New Roman" w:eastAsiaTheme="minorEastAsia" w:hAnsi="Times New Roman" w:cs="Times New Roman"/>
                <w:sz w:val="24"/>
                <w:szCs w:val="24"/>
              </w:rPr>
            </w:pPr>
            <w:r w:rsidRPr="0062619C">
              <w:rPr>
                <w:noProof/>
                <w:sz w:val="24"/>
                <w:szCs w:val="24"/>
              </w:rPr>
              <w:drawing>
                <wp:inline distT="0" distB="0" distL="0" distR="0" wp14:anchorId="5173B646" wp14:editId="5F247E2F">
                  <wp:extent cx="1439186" cy="1454728"/>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439889" cy="1455439"/>
                          </a:xfrm>
                          <a:prstGeom prst="rect">
                            <a:avLst/>
                          </a:prstGeom>
                        </pic:spPr>
                      </pic:pic>
                    </a:graphicData>
                  </a:graphic>
                </wp:inline>
              </w:drawing>
            </w:r>
          </w:p>
        </w:tc>
        <w:tc>
          <w:tcPr>
            <w:tcW w:w="2430" w:type="dxa"/>
          </w:tcPr>
          <w:p w:rsidR="005C0AB7" w:rsidRPr="0062619C" w:rsidRDefault="005C0AB7" w:rsidP="005C0AB7">
            <w:pPr>
              <w:rPr>
                <w:rFonts w:ascii="Times New Roman" w:eastAsiaTheme="minorEastAsia" w:hAnsi="Times New Roman" w:cs="Times New Roman"/>
                <w:sz w:val="24"/>
                <w:szCs w:val="24"/>
              </w:rPr>
            </w:pPr>
            <w:r w:rsidRPr="0062619C">
              <w:rPr>
                <w:noProof/>
                <w:sz w:val="24"/>
                <w:szCs w:val="24"/>
              </w:rPr>
              <w:drawing>
                <wp:inline distT="0" distB="0" distL="0" distR="0" wp14:anchorId="1609BA5A" wp14:editId="0E3ECA0B">
                  <wp:extent cx="1415332" cy="14510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420726" cy="1456542"/>
                          </a:xfrm>
                          <a:prstGeom prst="rect">
                            <a:avLst/>
                          </a:prstGeom>
                        </pic:spPr>
                      </pic:pic>
                    </a:graphicData>
                  </a:graphic>
                </wp:inline>
              </w:drawing>
            </w:r>
          </w:p>
        </w:tc>
        <w:tc>
          <w:tcPr>
            <w:tcW w:w="2430" w:type="dxa"/>
          </w:tcPr>
          <w:p w:rsidR="005C0AB7" w:rsidRPr="0062619C" w:rsidRDefault="005C0AB7" w:rsidP="005C0AB7">
            <w:pPr>
              <w:rPr>
                <w:rFonts w:ascii="Times New Roman" w:eastAsiaTheme="minorEastAsia" w:hAnsi="Times New Roman" w:cs="Times New Roman"/>
                <w:sz w:val="24"/>
                <w:szCs w:val="24"/>
              </w:rPr>
            </w:pPr>
            <w:r w:rsidRPr="0062619C">
              <w:rPr>
                <w:noProof/>
                <w:sz w:val="24"/>
                <w:szCs w:val="24"/>
              </w:rPr>
              <w:drawing>
                <wp:inline distT="0" distB="0" distL="0" distR="0" wp14:anchorId="19D9B614" wp14:editId="502AEBF1">
                  <wp:extent cx="1415332" cy="1427226"/>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415849" cy="1427747"/>
                          </a:xfrm>
                          <a:prstGeom prst="rect">
                            <a:avLst/>
                          </a:prstGeom>
                        </pic:spPr>
                      </pic:pic>
                    </a:graphicData>
                  </a:graphic>
                </wp:inline>
              </w:drawing>
            </w:r>
          </w:p>
        </w:tc>
      </w:tr>
    </w:tbl>
    <w:p w:rsidR="00822566" w:rsidRPr="0062619C" w:rsidRDefault="00822566" w:rsidP="00822566">
      <w:pPr>
        <w:spacing w:after="0"/>
        <w:rPr>
          <w:rFonts w:ascii="Times New Roman" w:hAnsi="Times New Roman" w:cs="Times New Roman"/>
          <w:sz w:val="24"/>
          <w:szCs w:val="24"/>
        </w:rPr>
      </w:pPr>
    </w:p>
    <w:p w:rsidR="0062619C" w:rsidRPr="0062619C" w:rsidRDefault="007E68C3" w:rsidP="0062619C">
      <w:pPr>
        <w:spacing w:after="240"/>
        <w:jc w:val="center"/>
        <w:rPr>
          <w:rFonts w:ascii="Times New Roman" w:hAnsi="Times New Roman" w:cs="Times New Roman"/>
          <w:b/>
          <w:i/>
          <w:sz w:val="24"/>
          <w:szCs w:val="24"/>
        </w:rPr>
      </w:pPr>
      <w:r w:rsidRPr="0062619C">
        <w:rPr>
          <w:rFonts w:ascii="Times New Roman" w:hAnsi="Times New Roman" w:cs="Times New Roman"/>
          <w:b/>
          <w:i/>
          <w:sz w:val="24"/>
          <w:szCs w:val="24"/>
        </w:rPr>
        <w:t>Hình 4: Kết quả ảnh màu sau khi thực hiện biến đổi hoặc x</w:t>
      </w:r>
      <w:r w:rsidR="00822566" w:rsidRPr="0062619C">
        <w:rPr>
          <w:rFonts w:ascii="Times New Roman" w:hAnsi="Times New Roman" w:cs="Times New Roman"/>
          <w:b/>
          <w:i/>
          <w:sz w:val="24"/>
          <w:szCs w:val="24"/>
        </w:rPr>
        <w:t>ấ</w:t>
      </w:r>
      <w:r w:rsidRPr="0062619C">
        <w:rPr>
          <w:rFonts w:ascii="Times New Roman" w:hAnsi="Times New Roman" w:cs="Times New Roman"/>
          <w:b/>
          <w:i/>
          <w:sz w:val="24"/>
          <w:szCs w:val="24"/>
        </w:rPr>
        <w:t>p xỉ.</w:t>
      </w:r>
    </w:p>
    <w:p w:rsidR="00EB3808" w:rsidRPr="00BB566D" w:rsidRDefault="00EB3808" w:rsidP="00055E14">
      <w:pPr>
        <w:pStyle w:val="Heading2"/>
        <w:numPr>
          <w:ilvl w:val="1"/>
          <w:numId w:val="1"/>
        </w:numPr>
        <w:spacing w:after="120"/>
      </w:pPr>
      <w:bookmarkStart w:id="13" w:name="_Toc279705171"/>
      <w:r w:rsidRPr="00BB566D">
        <w:t>Ứng dụng</w:t>
      </w:r>
      <w:r w:rsidR="00E63C0D" w:rsidRPr="00BB566D">
        <w:t xml:space="preserve"> thực tế của biến đổi KL</w:t>
      </w:r>
      <w:r w:rsidR="008A029B" w:rsidRPr="00BB566D">
        <w:t>, PCA</w:t>
      </w:r>
      <w:r w:rsidR="00E63C0D" w:rsidRPr="00BB566D">
        <w:t xml:space="preserve"> trong xử lý ảnh màu</w:t>
      </w:r>
      <w:bookmarkEnd w:id="13"/>
    </w:p>
    <w:p w:rsidR="00E63C0D" w:rsidRPr="0062619C" w:rsidRDefault="00E63C0D" w:rsidP="00E63C0D">
      <w:pPr>
        <w:rPr>
          <w:rFonts w:ascii="Times New Roman" w:hAnsi="Times New Roman" w:cs="Times New Roman"/>
          <w:sz w:val="24"/>
          <w:szCs w:val="24"/>
        </w:rPr>
      </w:pPr>
      <w:r w:rsidRPr="0062619C">
        <w:rPr>
          <w:rFonts w:ascii="Times New Roman" w:hAnsi="Times New Roman" w:cs="Times New Roman"/>
          <w:sz w:val="24"/>
          <w:szCs w:val="24"/>
        </w:rPr>
        <w:t>Với khả năng nổi bật là phân lập các thành phần màu phục vụ nghiên cứu và phân tích độc lập, biến đổi KL</w:t>
      </w:r>
      <w:r w:rsidR="00055E14" w:rsidRPr="0062619C">
        <w:rPr>
          <w:rFonts w:ascii="Times New Roman" w:hAnsi="Times New Roman" w:cs="Times New Roman"/>
          <w:sz w:val="24"/>
          <w:szCs w:val="24"/>
        </w:rPr>
        <w:t>, PCA</w:t>
      </w:r>
      <w:r w:rsidRPr="0062619C">
        <w:rPr>
          <w:rFonts w:ascii="Times New Roman" w:hAnsi="Times New Roman" w:cs="Times New Roman"/>
          <w:sz w:val="24"/>
          <w:szCs w:val="24"/>
        </w:rPr>
        <w:t xml:space="preserve"> được ứng dụng rộng rãi trong các </w:t>
      </w:r>
      <w:r w:rsidRPr="0062619C">
        <w:rPr>
          <w:rFonts w:ascii="Times New Roman" w:hAnsi="Times New Roman" w:cs="Times New Roman"/>
          <w:b/>
          <w:i/>
          <w:sz w:val="24"/>
          <w:szCs w:val="24"/>
        </w:rPr>
        <w:t>công nghệ nhận dạng.</w:t>
      </w:r>
    </w:p>
    <w:p w:rsidR="00E63C0D" w:rsidRPr="0062619C" w:rsidRDefault="00E63C0D" w:rsidP="00E63C0D">
      <w:pPr>
        <w:rPr>
          <w:rFonts w:ascii="Times New Roman" w:hAnsi="Times New Roman" w:cs="Times New Roman"/>
          <w:sz w:val="24"/>
          <w:szCs w:val="24"/>
        </w:rPr>
      </w:pPr>
      <w:r w:rsidRPr="0062619C">
        <w:rPr>
          <w:rFonts w:ascii="Times New Roman" w:hAnsi="Times New Roman" w:cs="Times New Roman"/>
          <w:sz w:val="24"/>
          <w:szCs w:val="24"/>
        </w:rPr>
        <w:t>Ở đây, 2 công nghệ nhận dạng được giới thiệu là ứng dụng trong nhận dạ</w:t>
      </w:r>
      <w:r w:rsidR="00806A02" w:rsidRPr="0062619C">
        <w:rPr>
          <w:rFonts w:ascii="Times New Roman" w:hAnsi="Times New Roman" w:cs="Times New Roman"/>
          <w:sz w:val="24"/>
          <w:szCs w:val="24"/>
        </w:rPr>
        <w:t xml:space="preserve">ng mống mắt </w:t>
      </w:r>
      <w:r w:rsidRPr="0062619C">
        <w:rPr>
          <w:rFonts w:ascii="Times New Roman" w:hAnsi="Times New Roman" w:cs="Times New Roman"/>
          <w:sz w:val="24"/>
          <w:szCs w:val="24"/>
        </w:rPr>
        <w:t>và ứng dụng trong nhận dạng khuôn mặt. Trong đó, ứng dụng nhận dạng khuôn sẽ được khảo sát chi tiết trong phần III.</w:t>
      </w:r>
    </w:p>
    <w:p w:rsidR="00E63C0D" w:rsidRPr="0062619C" w:rsidRDefault="00E63C0D" w:rsidP="00055E14">
      <w:pPr>
        <w:pStyle w:val="Heading3"/>
        <w:numPr>
          <w:ilvl w:val="2"/>
          <w:numId w:val="1"/>
        </w:numPr>
        <w:spacing w:after="120"/>
        <w:rPr>
          <w:sz w:val="24"/>
          <w:szCs w:val="24"/>
        </w:rPr>
      </w:pPr>
      <w:bookmarkStart w:id="14" w:name="_Toc279705172"/>
      <w:r w:rsidRPr="0062619C">
        <w:rPr>
          <w:sz w:val="24"/>
          <w:szCs w:val="24"/>
        </w:rPr>
        <w:t>Ứng dụng biến đổi KL trong nhận dạ</w:t>
      </w:r>
      <w:r w:rsidR="00BC3DA2" w:rsidRPr="0062619C">
        <w:rPr>
          <w:sz w:val="24"/>
          <w:szCs w:val="24"/>
        </w:rPr>
        <w:t>ng mống mắt (iris recognition)</w:t>
      </w:r>
      <w:bookmarkEnd w:id="14"/>
      <w:r w:rsidR="008A029B" w:rsidRPr="0062619C">
        <w:rPr>
          <w:sz w:val="24"/>
          <w:szCs w:val="24"/>
        </w:rPr>
        <w:t xml:space="preserve"> </w:t>
      </w:r>
    </w:p>
    <w:p w:rsidR="00C53F6F" w:rsidRPr="0062619C" w:rsidRDefault="00BE3AE9" w:rsidP="00E63C0D">
      <w:pPr>
        <w:rPr>
          <w:rFonts w:ascii="Times New Roman" w:hAnsi="Times New Roman" w:cs="Times New Roman"/>
          <w:sz w:val="24"/>
          <w:szCs w:val="24"/>
        </w:rPr>
      </w:pPr>
      <w:r w:rsidRPr="0062619C">
        <w:rPr>
          <w:rFonts w:ascii="Times New Roman" w:hAnsi="Times New Roman" w:cs="Times New Roman"/>
          <w:sz w:val="24"/>
          <w:szCs w:val="24"/>
        </w:rPr>
        <w:t>Nhận dạng mống mắt (iris recognition) là một phương pháp nhận dạng sinh trắc học (biometrics)</w:t>
      </w:r>
      <w:r w:rsidR="00D3291F" w:rsidRPr="0062619C">
        <w:rPr>
          <w:rFonts w:ascii="Times New Roman" w:hAnsi="Times New Roman" w:cs="Times New Roman"/>
          <w:sz w:val="24"/>
          <w:szCs w:val="24"/>
        </w:rPr>
        <w:t xml:space="preserve"> dựa trên sự duy nhất của mống mắt (iris) con người</w:t>
      </w:r>
      <w:r w:rsidRPr="0062619C">
        <w:rPr>
          <w:rFonts w:ascii="Times New Roman" w:hAnsi="Times New Roman" w:cs="Times New Roman"/>
          <w:sz w:val="24"/>
          <w:szCs w:val="24"/>
        </w:rPr>
        <w:t>. Biến đổi KL được đưa vào phương pháp nhằm tách các đặc tính cục bộ của ảnh mống mắ</w:t>
      </w:r>
      <w:r w:rsidR="00C53F6F" w:rsidRPr="0062619C">
        <w:rPr>
          <w:rFonts w:ascii="Times New Roman" w:hAnsi="Times New Roman" w:cs="Times New Roman"/>
          <w:sz w:val="24"/>
          <w:szCs w:val="24"/>
        </w:rPr>
        <w:t>t (iris).</w:t>
      </w:r>
    </w:p>
    <w:p w:rsidR="00D3291F" w:rsidRPr="0062619C" w:rsidRDefault="00D3291F" w:rsidP="00E63C0D">
      <w:pPr>
        <w:rPr>
          <w:rFonts w:ascii="Times New Roman" w:hAnsi="Times New Roman" w:cs="Times New Roman"/>
          <w:sz w:val="24"/>
          <w:szCs w:val="24"/>
        </w:rPr>
      </w:pPr>
      <w:r w:rsidRPr="0062619C">
        <w:rPr>
          <w:rFonts w:ascii="Times New Roman" w:hAnsi="Times New Roman" w:cs="Times New Roman"/>
          <w:sz w:val="24"/>
          <w:szCs w:val="24"/>
        </w:rPr>
        <w:lastRenderedPageBreak/>
        <w:t>Trước hết, hình ảnh mống mắt con người được chụp lại dưới dạng ảnh RGB, nhưng chỉ sử dụng không gian đỏ - red do mống mắt của người là khá nhỏ và sẫm màu với người châu Á.</w:t>
      </w:r>
    </w:p>
    <w:p w:rsidR="00C51BDA" w:rsidRPr="0062619C" w:rsidRDefault="00C51BDA" w:rsidP="00C51BDA">
      <w:pPr>
        <w:jc w:val="center"/>
        <w:rPr>
          <w:rFonts w:ascii="Times New Roman" w:hAnsi="Times New Roman" w:cs="Times New Roman"/>
          <w:sz w:val="24"/>
          <w:szCs w:val="24"/>
        </w:rPr>
      </w:pPr>
      <w:r w:rsidRPr="0062619C">
        <w:rPr>
          <w:noProof/>
          <w:sz w:val="24"/>
          <w:szCs w:val="24"/>
        </w:rPr>
        <w:drawing>
          <wp:inline distT="0" distB="0" distL="0" distR="0" wp14:anchorId="19AA4BC1" wp14:editId="3528DE5D">
            <wp:extent cx="1796995" cy="1332772"/>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798928" cy="1334206"/>
                    </a:xfrm>
                    <a:prstGeom prst="rect">
                      <a:avLst/>
                    </a:prstGeom>
                  </pic:spPr>
                </pic:pic>
              </a:graphicData>
            </a:graphic>
          </wp:inline>
        </w:drawing>
      </w:r>
    </w:p>
    <w:p w:rsidR="00822566" w:rsidRPr="0062619C" w:rsidRDefault="00822566" w:rsidP="00C51BDA">
      <w:pPr>
        <w:jc w:val="center"/>
        <w:rPr>
          <w:rFonts w:ascii="Times New Roman" w:hAnsi="Times New Roman" w:cs="Times New Roman"/>
          <w:b/>
          <w:i/>
          <w:sz w:val="24"/>
          <w:szCs w:val="24"/>
        </w:rPr>
      </w:pPr>
      <w:r w:rsidRPr="0062619C">
        <w:rPr>
          <w:rFonts w:ascii="Times New Roman" w:hAnsi="Times New Roman" w:cs="Times New Roman"/>
          <w:b/>
          <w:i/>
          <w:sz w:val="24"/>
          <w:szCs w:val="24"/>
        </w:rPr>
        <w:t>Hình 5: Mống mắt (iris)</w:t>
      </w:r>
    </w:p>
    <w:p w:rsidR="00D3291F" w:rsidRPr="0062619C" w:rsidRDefault="00D3291F" w:rsidP="00E63C0D">
      <w:pPr>
        <w:rPr>
          <w:rFonts w:ascii="Times New Roman" w:hAnsi="Times New Roman" w:cs="Times New Roman"/>
          <w:sz w:val="24"/>
          <w:szCs w:val="24"/>
        </w:rPr>
      </w:pPr>
      <w:r w:rsidRPr="0062619C">
        <w:rPr>
          <w:rFonts w:ascii="Times New Roman" w:hAnsi="Times New Roman" w:cs="Times New Roman"/>
          <w:sz w:val="24"/>
          <w:szCs w:val="24"/>
        </w:rPr>
        <w:t>Hình ảnh sau đó được đưa vào quá trình tiền xử lý đề loại bỏ đi những phần không cần thiết (mi mắt, con ngươi,…).</w:t>
      </w:r>
    </w:p>
    <w:p w:rsidR="00D3291F" w:rsidRPr="0062619C" w:rsidRDefault="00D3291F" w:rsidP="00E63C0D">
      <w:pPr>
        <w:rPr>
          <w:rFonts w:ascii="Times New Roman" w:hAnsi="Times New Roman" w:cs="Times New Roman"/>
          <w:sz w:val="24"/>
          <w:szCs w:val="24"/>
        </w:rPr>
      </w:pPr>
      <w:r w:rsidRPr="0062619C">
        <w:rPr>
          <w:rFonts w:ascii="Times New Roman" w:hAnsi="Times New Roman" w:cs="Times New Roman"/>
          <w:sz w:val="24"/>
          <w:szCs w:val="24"/>
        </w:rPr>
        <w:t>Sau giai đoạn này, hình ảnh được chuyển tới quá trình phân tách các đặc tính mống mắt.</w:t>
      </w:r>
      <w:r w:rsidR="00C53F6F" w:rsidRPr="0062619C">
        <w:rPr>
          <w:rFonts w:ascii="Times New Roman" w:hAnsi="Times New Roman" w:cs="Times New Roman"/>
          <w:sz w:val="24"/>
          <w:szCs w:val="24"/>
        </w:rPr>
        <w:t xml:space="preserve"> Tại quá trình này, có hai phương pháp có thể được sử dụng. Thứ nhất là phương pháp chiều phân chia(divider dimension) và phương pháp thứ hai là sử dụng biến đổi KL.</w:t>
      </w:r>
    </w:p>
    <w:p w:rsidR="00C53F6F" w:rsidRPr="0062619C" w:rsidRDefault="00C53F6F" w:rsidP="00E63C0D">
      <w:pPr>
        <w:rPr>
          <w:rFonts w:ascii="Times New Roman" w:hAnsi="Times New Roman" w:cs="Times New Roman"/>
          <w:sz w:val="24"/>
          <w:szCs w:val="24"/>
        </w:rPr>
      </w:pPr>
      <w:r w:rsidRPr="0062619C">
        <w:rPr>
          <w:rFonts w:ascii="Times New Roman" w:hAnsi="Times New Roman" w:cs="Times New Roman"/>
          <w:sz w:val="24"/>
          <w:szCs w:val="24"/>
        </w:rPr>
        <w:t>Biến đổi KL đem lại kết quả to lớn cho công nghệ nhận dạng mống mắt bằng cách khái quát những đặc tính không tương đồng, trực giao nhằm tránh dư thừa dữ liệu. Bên cạnh đó, biến đổi KL cũng</w:t>
      </w:r>
      <w:r w:rsidR="00B378D0" w:rsidRPr="0062619C">
        <w:rPr>
          <w:rFonts w:ascii="Times New Roman" w:hAnsi="Times New Roman" w:cs="Times New Roman"/>
          <w:sz w:val="24"/>
          <w:szCs w:val="24"/>
        </w:rPr>
        <w:t xml:space="preserve"> có sai số bình phương trung bình (Mean Square Error – MSE) nhỏ nhất, so sánh với các vector gốc và vector xấp xỉ khác. Nhờ vậy, biến đổi KL được áp dụng vào phân tích hình ảnh mống mắt, từ đó phân tách ra các đặc tính.</w:t>
      </w:r>
    </w:p>
    <w:p w:rsidR="00B378D0" w:rsidRPr="0062619C" w:rsidRDefault="00B378D0" w:rsidP="00E63C0D">
      <w:pPr>
        <w:rPr>
          <w:rFonts w:ascii="Times New Roman" w:hAnsi="Times New Roman" w:cs="Times New Roman"/>
          <w:sz w:val="24"/>
          <w:szCs w:val="24"/>
        </w:rPr>
      </w:pPr>
      <w:r w:rsidRPr="0062619C">
        <w:rPr>
          <w:rFonts w:ascii="Times New Roman" w:hAnsi="Times New Roman" w:cs="Times New Roman"/>
          <w:sz w:val="24"/>
          <w:szCs w:val="24"/>
        </w:rPr>
        <w:t>Biểu đồ quá trình phân tách đặc tính bằng KLT</w:t>
      </w:r>
    </w:p>
    <w:p w:rsidR="00B378D0" w:rsidRDefault="00806A02" w:rsidP="00430690">
      <w:pPr>
        <w:jc w:val="center"/>
        <w:rPr>
          <w:rFonts w:ascii="Times New Roman" w:hAnsi="Times New Roman" w:cs="Times New Roman"/>
        </w:rPr>
      </w:pPr>
      <w:r>
        <w:rPr>
          <w:noProof/>
        </w:rPr>
        <w:lastRenderedPageBreak/>
        <w:drawing>
          <wp:inline distT="0" distB="0" distL="0" distR="0" wp14:anchorId="7BE778E9" wp14:editId="7A168EC2">
            <wp:extent cx="4219575" cy="44386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219575" cy="4438650"/>
                    </a:xfrm>
                    <a:prstGeom prst="rect">
                      <a:avLst/>
                    </a:prstGeom>
                  </pic:spPr>
                </pic:pic>
              </a:graphicData>
            </a:graphic>
          </wp:inline>
        </w:drawing>
      </w:r>
      <w:r w:rsidR="00430690">
        <w:rPr>
          <w:noProof/>
        </w:rPr>
        <mc:AlternateContent>
          <mc:Choice Requires="wps">
            <w:drawing>
              <wp:anchor distT="0" distB="0" distL="114300" distR="114300" simplePos="0" relativeHeight="251663360" behindDoc="0" locked="0" layoutInCell="1" allowOverlap="1" wp14:anchorId="4E6F9BF1" wp14:editId="2ABE42F2">
                <wp:simplePos x="0" y="0"/>
                <wp:positionH relativeFrom="column">
                  <wp:posOffset>1135711</wp:posOffset>
                </wp:positionH>
                <wp:positionV relativeFrom="paragraph">
                  <wp:posOffset>4110355</wp:posOffset>
                </wp:positionV>
                <wp:extent cx="1534519" cy="333955"/>
                <wp:effectExtent l="0" t="0" r="27940" b="28575"/>
                <wp:wrapNone/>
                <wp:docPr id="13" name="Rounded Rectangle 13"/>
                <wp:cNvGraphicFramePr/>
                <a:graphic xmlns:a="http://schemas.openxmlformats.org/drawingml/2006/main">
                  <a:graphicData uri="http://schemas.microsoft.com/office/word/2010/wordprocessingShape">
                    <wps:wsp>
                      <wps:cNvSpPr/>
                      <wps:spPr>
                        <a:xfrm>
                          <a:off x="0" y="0"/>
                          <a:ext cx="1534519" cy="333955"/>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62656C" w:rsidRDefault="0062656C" w:rsidP="00430690">
                            <w:pPr>
                              <w:jc w:val="center"/>
                            </w:pPr>
                            <w:r>
                              <w:t>Mã đặc tính mống mắt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3" o:spid="_x0000_s1026" style="position:absolute;left:0;text-align:left;margin-left:89.45pt;margin-top:323.65pt;width:120.85pt;height:26.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" fillcolor="white [3201]" strokecolor="#4f81bd [3204]" strokeweight="2pt">
                <v:textbox>
                  <w:txbxContent>
                    <w:p w:rsidR="0062656C" w:rsidRDefault="0062656C" w:rsidP="00430690">
                      <w:pPr>
                        <w:jc w:val="center"/>
                      </w:pPr>
                      <w:r>
                        <w:t>Mã đặc tính mống mắt</w:t>
                      </w:r>
                    </w:p>
                  </w:txbxContent>
                </v:textbox>
              </v:roundrect>
            </w:pict>
          </mc:Fallback>
        </mc:AlternateContent>
      </w:r>
      <w:r w:rsidR="00430690">
        <w:rPr>
          <w:noProof/>
        </w:rPr>
        <mc:AlternateContent>
          <mc:Choice Requires="wps">
            <w:drawing>
              <wp:anchor distT="0" distB="0" distL="114300" distR="114300" simplePos="0" relativeHeight="251662336" behindDoc="0" locked="0" layoutInCell="1" allowOverlap="1" wp14:anchorId="601B01F3" wp14:editId="07269E6C">
                <wp:simplePos x="0" y="0"/>
                <wp:positionH relativeFrom="column">
                  <wp:posOffset>961390</wp:posOffset>
                </wp:positionH>
                <wp:positionV relativeFrom="paragraph">
                  <wp:posOffset>3378835</wp:posOffset>
                </wp:positionV>
                <wp:extent cx="1924050" cy="476885"/>
                <wp:effectExtent l="0" t="0" r="19050" b="18415"/>
                <wp:wrapNone/>
                <wp:docPr id="12" name="Rounded Rectangle 12"/>
                <wp:cNvGraphicFramePr/>
                <a:graphic xmlns:a="http://schemas.openxmlformats.org/drawingml/2006/main">
                  <a:graphicData uri="http://schemas.microsoft.com/office/word/2010/wordprocessingShape">
                    <wps:wsp>
                      <wps:cNvSpPr/>
                      <wps:spPr>
                        <a:xfrm>
                          <a:off x="0" y="0"/>
                          <a:ext cx="1924050" cy="476885"/>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62656C" w:rsidRDefault="0062656C" w:rsidP="00B378D0">
                            <w:pPr>
                              <w:jc w:val="center"/>
                            </w:pPr>
                            <w:r>
                              <w:t>Lượng tử hóa max(trị riêng) thành 4 mức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12" o:spid="_x0000_s1027" style="position:absolute;left:0;text-align:left;margin-left:75.7pt;margin-top:266.05pt;width:151.5pt;height:37.5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" fillcolor="white [3201]" strokecolor="#4f81bd [3204]" strokeweight="2pt">
                <v:textbox>
                  <w:txbxContent>
                    <w:p w:rsidR="0062656C" w:rsidRDefault="0062656C" w:rsidP="00B378D0">
                      <w:pPr>
                        <w:jc w:val="center"/>
                      </w:pPr>
                      <w:r>
                        <w:t>Lượng tử hóa max(trị riêng) thành 4 mức</w:t>
                      </w:r>
                    </w:p>
                  </w:txbxContent>
                </v:textbox>
              </v:roundrect>
            </w:pict>
          </mc:Fallback>
        </mc:AlternateContent>
      </w:r>
      <w:r w:rsidR="00430690">
        <w:rPr>
          <w:noProof/>
        </w:rPr>
        <mc:AlternateContent>
          <mc:Choice Requires="wps">
            <w:drawing>
              <wp:anchor distT="0" distB="0" distL="114300" distR="114300" simplePos="0" relativeHeight="251661312" behindDoc="0" locked="0" layoutInCell="1" allowOverlap="1" wp14:anchorId="6F985239" wp14:editId="41974F5D">
                <wp:simplePos x="0" y="0"/>
                <wp:positionH relativeFrom="column">
                  <wp:posOffset>993140</wp:posOffset>
                </wp:positionH>
                <wp:positionV relativeFrom="paragraph">
                  <wp:posOffset>2591435</wp:posOffset>
                </wp:positionV>
                <wp:extent cx="1764030" cy="540385"/>
                <wp:effectExtent l="0" t="0" r="26670" b="12065"/>
                <wp:wrapNone/>
                <wp:docPr id="11" name="Rounded Rectangle 11"/>
                <wp:cNvGraphicFramePr/>
                <a:graphic xmlns:a="http://schemas.openxmlformats.org/drawingml/2006/main">
                  <a:graphicData uri="http://schemas.microsoft.com/office/word/2010/wordprocessingShape">
                    <wps:wsp>
                      <wps:cNvSpPr/>
                      <wps:spPr>
                        <a:xfrm>
                          <a:off x="0" y="0"/>
                          <a:ext cx="1764030" cy="540385"/>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62656C" w:rsidRDefault="0062656C" w:rsidP="00B378D0">
                            <w:pPr>
                              <w:pStyle w:val="NoSpacing"/>
                              <w:jc w:val="center"/>
                            </w:pPr>
                            <w:r>
                              <w:t>Sử dụng KLT và chọn max(trị riêng)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1" o:spid="_x0000_s1028" style="position:absolute;left:0;text-align:left;margin-left:78.2pt;margin-top:204.05pt;width:138.9pt;height:42.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" fillcolor="white [3201]" strokecolor="#4f81bd [3204]" strokeweight="2pt">
                <v:textbox>
                  <w:txbxContent>
                    <w:p w:rsidR="0062656C" w:rsidRDefault="0062656C" w:rsidP="00B378D0">
                      <w:pPr>
                        <w:pStyle w:val="NoSpacing"/>
                        <w:jc w:val="center"/>
                      </w:pPr>
                      <w:r>
                        <w:t>Sử dụng KLT và chọn max(trị riêng)</w:t>
                      </w:r>
                    </w:p>
                  </w:txbxContent>
                </v:textbox>
              </v:roundrect>
            </w:pict>
          </mc:Fallback>
        </mc:AlternateContent>
      </w:r>
      <w:r w:rsidR="00430690">
        <w:rPr>
          <w:noProof/>
        </w:rPr>
        <mc:AlternateContent>
          <mc:Choice Requires="wps">
            <w:drawing>
              <wp:anchor distT="0" distB="0" distL="114300" distR="114300" simplePos="0" relativeHeight="251660288" behindDoc="0" locked="0" layoutInCell="1" allowOverlap="1" wp14:anchorId="64CC89F6" wp14:editId="15D580C8">
                <wp:simplePos x="0" y="0"/>
                <wp:positionH relativeFrom="column">
                  <wp:posOffset>723155</wp:posOffset>
                </wp:positionH>
                <wp:positionV relativeFrom="paragraph">
                  <wp:posOffset>2019300</wp:posOffset>
                </wp:positionV>
                <wp:extent cx="2043485" cy="349250"/>
                <wp:effectExtent l="0" t="0" r="13970" b="12700"/>
                <wp:wrapNone/>
                <wp:docPr id="10" name="Rounded Rectangle 10"/>
                <wp:cNvGraphicFramePr/>
                <a:graphic xmlns:a="http://schemas.openxmlformats.org/drawingml/2006/main">
                  <a:graphicData uri="http://schemas.microsoft.com/office/word/2010/wordprocessingShape">
                    <wps:wsp>
                      <wps:cNvSpPr/>
                      <wps:spPr>
                        <a:xfrm>
                          <a:off x="0" y="0"/>
                          <a:ext cx="2043485" cy="34925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62656C" w:rsidRDefault="0062656C" w:rsidP="00B378D0">
                            <w:pPr>
                              <w:pStyle w:val="NoSpacing"/>
                            </w:pPr>
                            <w:r>
                              <w:t>Phân vùng thành 16 * 16 blocks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0" o:spid="_x0000_s1029" style="position:absolute;left:0;text-align:left;margin-left:56.95pt;margin-top:159pt;width:160.9pt;height:2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" fillcolor="white [3201]" strokecolor="#4f81bd [3204]" strokeweight="2pt">
                <v:textbox>
                  <w:txbxContent>
                    <w:p w:rsidR="0062656C" w:rsidRDefault="0062656C" w:rsidP="00B378D0">
                      <w:pPr>
                        <w:pStyle w:val="NoSpacing"/>
                      </w:pPr>
                      <w:r>
                        <w:t>Phân vùng thành 16 * 16 blocks</w:t>
                      </w:r>
                    </w:p>
                  </w:txbxContent>
                </v:textbox>
              </v:roundrect>
            </w:pict>
          </mc:Fallback>
        </mc:AlternateContent>
      </w:r>
      <w:r w:rsidR="00430690">
        <w:rPr>
          <w:noProof/>
        </w:rPr>
        <mc:AlternateContent>
          <mc:Choice Requires="wps">
            <w:drawing>
              <wp:anchor distT="0" distB="0" distL="114300" distR="114300" simplePos="0" relativeHeight="251659264" behindDoc="0" locked="0" layoutInCell="1" allowOverlap="1" wp14:anchorId="3ABA270A" wp14:editId="12786ED2">
                <wp:simplePos x="0" y="0"/>
                <wp:positionH relativeFrom="column">
                  <wp:posOffset>961390</wp:posOffset>
                </wp:positionH>
                <wp:positionV relativeFrom="paragraph">
                  <wp:posOffset>1296035</wp:posOffset>
                </wp:positionV>
                <wp:extent cx="1709420" cy="508635"/>
                <wp:effectExtent l="0" t="0" r="24130" b="24765"/>
                <wp:wrapNone/>
                <wp:docPr id="9" name="Rounded Rectangle 9"/>
                <wp:cNvGraphicFramePr/>
                <a:graphic xmlns:a="http://schemas.openxmlformats.org/drawingml/2006/main">
                  <a:graphicData uri="http://schemas.microsoft.com/office/word/2010/wordprocessingShape">
                    <wps:wsp>
                      <wps:cNvSpPr/>
                      <wps:spPr>
                        <a:xfrm>
                          <a:off x="0" y="0"/>
                          <a:ext cx="1709420" cy="508635"/>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62656C" w:rsidRDefault="0062656C" w:rsidP="00430690">
                            <w:r>
                              <w:t>Biến đổi mống mắt thành 1400*200 hình chữ nhật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9" o:spid="_x0000_s1030" style="position:absolute;left:0;text-align:left;margin-left:75.7pt;margin-top:102.05pt;width:134.6pt;height:40.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" fillcolor="white [3201]" strokecolor="#4f81bd [3204]" strokeweight="2pt">
                <v:textbox>
                  <w:txbxContent>
                    <w:p w:rsidR="0062656C" w:rsidRDefault="0062656C" w:rsidP="00430690">
                      <w:r>
                        <w:t>Biến đổi mống mắt thành 1400*200 hình chữ nhật</w:t>
                      </w:r>
                    </w:p>
                  </w:txbxContent>
                </v:textbox>
              </v:roundrect>
            </w:pict>
          </mc:Fallback>
        </mc:AlternateContent>
      </w:r>
    </w:p>
    <w:p w:rsidR="00822566" w:rsidRDefault="00822566" w:rsidP="00822566">
      <w:pPr>
        <w:pStyle w:val="ListParagraph"/>
        <w:spacing w:after="360"/>
        <w:jc w:val="center"/>
        <w:rPr>
          <w:rFonts w:ascii="Times New Roman" w:hAnsi="Times New Roman" w:cs="Times New Roman"/>
          <w:b/>
          <w:i/>
        </w:rPr>
      </w:pPr>
      <w:r w:rsidRPr="00822566">
        <w:rPr>
          <w:rFonts w:ascii="Times New Roman" w:hAnsi="Times New Roman" w:cs="Times New Roman"/>
          <w:b/>
          <w:i/>
        </w:rPr>
        <w:t>Hình 6: Sơ đồ thao tác nhận dạng mống mắt</w:t>
      </w:r>
    </w:p>
    <w:p w:rsidR="00822566" w:rsidRPr="00822566" w:rsidRDefault="00822566" w:rsidP="00822566">
      <w:pPr>
        <w:pStyle w:val="ListParagraph"/>
        <w:spacing w:after="360"/>
        <w:jc w:val="center"/>
        <w:rPr>
          <w:rFonts w:ascii="Times New Roman" w:hAnsi="Times New Roman" w:cs="Times New Roman"/>
          <w:b/>
          <w:i/>
        </w:rPr>
      </w:pPr>
    </w:p>
    <w:p w:rsidR="00430690" w:rsidRPr="0062619C" w:rsidRDefault="00430690" w:rsidP="00430690">
      <w:pPr>
        <w:pStyle w:val="ListParagraph"/>
        <w:numPr>
          <w:ilvl w:val="0"/>
          <w:numId w:val="11"/>
        </w:numPr>
        <w:rPr>
          <w:rFonts w:ascii="Times New Roman" w:hAnsi="Times New Roman" w:cs="Times New Roman"/>
          <w:sz w:val="24"/>
          <w:szCs w:val="24"/>
        </w:rPr>
      </w:pPr>
      <w:r w:rsidRPr="0062619C">
        <w:rPr>
          <w:rFonts w:ascii="Times New Roman" w:hAnsi="Times New Roman" w:cs="Times New Roman"/>
          <w:sz w:val="24"/>
          <w:szCs w:val="24"/>
        </w:rPr>
        <w:t>Để áp dụng được biến đổi KL, các phần mống mắt cục bộ cần được cấu trúc dạng hình chữ nhật.</w:t>
      </w:r>
    </w:p>
    <w:p w:rsidR="00430690" w:rsidRPr="0062619C" w:rsidRDefault="00430690" w:rsidP="00430690">
      <w:pPr>
        <w:pStyle w:val="ListParagraph"/>
        <w:rPr>
          <w:rFonts w:ascii="Times New Roman" w:hAnsi="Times New Roman" w:cs="Times New Roman"/>
          <w:sz w:val="24"/>
          <w:szCs w:val="24"/>
        </w:rPr>
      </w:pPr>
      <w:r w:rsidRPr="0062619C">
        <w:rPr>
          <w:rFonts w:ascii="Times New Roman" w:hAnsi="Times New Roman" w:cs="Times New Roman"/>
          <w:sz w:val="24"/>
          <w:szCs w:val="24"/>
        </w:rPr>
        <w:t>Do đó, ta phải biến đổi từ hệ tọa độ cực sang hệ tọa độ Cartesian. Vì điểm trung tâm, biên ngoài và biên trong của mống mắt đã được xác nhận, ta có thể dễ dạng chiếu vòng mống mắt sang ảnh hình chữ nhật mống mắt kích cỡ 1400x200 thông qua 1 phép biến đổi nội suy tuyến tính.</w:t>
      </w:r>
    </w:p>
    <w:p w:rsidR="00DF64F7" w:rsidRPr="0062619C" w:rsidRDefault="00E349AF" w:rsidP="00430690">
      <w:pPr>
        <w:pStyle w:val="ListParagraph"/>
        <w:numPr>
          <w:ilvl w:val="0"/>
          <w:numId w:val="11"/>
        </w:numPr>
        <w:rPr>
          <w:rFonts w:ascii="Times New Roman" w:hAnsi="Times New Roman" w:cs="Times New Roman"/>
          <w:sz w:val="24"/>
          <w:szCs w:val="24"/>
        </w:rPr>
      </w:pPr>
      <w:r w:rsidRPr="0062619C">
        <w:rPr>
          <w:rFonts w:ascii="Times New Roman" w:hAnsi="Times New Roman" w:cs="Times New Roman"/>
          <w:sz w:val="24"/>
          <w:szCs w:val="24"/>
        </w:rPr>
        <w:t>Nếu ta thực hiện ngay biến đổi KL để phân tích hình ảnh mống mắt dạng chữ nhật, các đặc tính là quá ít</w:t>
      </w:r>
      <w:r w:rsidR="00DF64F7" w:rsidRPr="0062619C">
        <w:rPr>
          <w:rFonts w:ascii="Times New Roman" w:hAnsi="Times New Roman" w:cs="Times New Roman"/>
          <w:sz w:val="24"/>
          <w:szCs w:val="24"/>
        </w:rPr>
        <w:t xml:space="preserve"> để phân định ảnh các tiểu tiết của mống mắt. Do đó, block chữ nhật 1400x200 nên được phân thành 1044 block vuông kích thước 16x16. </w:t>
      </w:r>
    </w:p>
    <w:p w:rsidR="00430690" w:rsidRPr="0062619C" w:rsidRDefault="00DF64F7" w:rsidP="00430690">
      <w:pPr>
        <w:pStyle w:val="ListParagraph"/>
        <w:numPr>
          <w:ilvl w:val="0"/>
          <w:numId w:val="11"/>
        </w:numPr>
        <w:rPr>
          <w:rFonts w:ascii="Times New Roman" w:hAnsi="Times New Roman" w:cs="Times New Roman"/>
          <w:sz w:val="24"/>
          <w:szCs w:val="24"/>
        </w:rPr>
      </w:pPr>
      <w:r w:rsidRPr="0062619C">
        <w:rPr>
          <w:rFonts w:ascii="Times New Roman" w:hAnsi="Times New Roman" w:cs="Times New Roman"/>
          <w:sz w:val="24"/>
          <w:szCs w:val="24"/>
        </w:rPr>
        <w:t xml:space="preserve">Sau đó, ta thực hiện biến đổi KL trên mỗi block vuông 16x16 để phân tách các đặc tính cục bộ của mống mắt. </w:t>
      </w:r>
    </w:p>
    <w:p w:rsidR="00C51BDA" w:rsidRPr="0062619C" w:rsidRDefault="00DF64F7" w:rsidP="00430690">
      <w:pPr>
        <w:pStyle w:val="ListParagraph"/>
        <w:numPr>
          <w:ilvl w:val="0"/>
          <w:numId w:val="11"/>
        </w:numPr>
        <w:rPr>
          <w:rFonts w:ascii="Times New Roman" w:hAnsi="Times New Roman" w:cs="Times New Roman"/>
          <w:sz w:val="24"/>
          <w:szCs w:val="24"/>
        </w:rPr>
      </w:pPr>
      <w:r w:rsidRPr="0062619C">
        <w:rPr>
          <w:rFonts w:ascii="Times New Roman" w:hAnsi="Times New Roman" w:cs="Times New Roman"/>
          <w:sz w:val="24"/>
          <w:szCs w:val="24"/>
        </w:rPr>
        <w:t xml:space="preserve">Sau khi thực hiện biến đổi KL, ta thu được một tập trị riêng và vector riêng cho mỗi block vuông 16x16. Chọn giá trị maximum  </w:t>
      </w:r>
      <w:r w:rsidRPr="0062619C">
        <w:rPr>
          <w:rFonts w:ascii="Times New Roman" w:hAnsi="Times New Roman" w:cs="Times New Roman"/>
          <w:i/>
          <w:sz w:val="24"/>
          <w:szCs w:val="24"/>
        </w:rPr>
        <w:t>λ</w:t>
      </w:r>
      <w:r w:rsidRPr="0062619C">
        <w:rPr>
          <w:rFonts w:ascii="Times New Roman" w:hAnsi="Times New Roman" w:cs="Times New Roman"/>
          <w:i/>
          <w:sz w:val="24"/>
          <w:szCs w:val="24"/>
          <w:vertAlign w:val="subscript"/>
        </w:rPr>
        <w:t xml:space="preserve">max </w:t>
      </w:r>
      <w:r w:rsidRPr="0062619C">
        <w:rPr>
          <w:rFonts w:ascii="Times New Roman" w:hAnsi="Times New Roman" w:cs="Times New Roman"/>
          <w:i/>
          <w:sz w:val="24"/>
          <w:szCs w:val="24"/>
        </w:rPr>
        <w:t xml:space="preserve"> </w:t>
      </w:r>
      <w:r w:rsidRPr="0062619C">
        <w:rPr>
          <w:rFonts w:ascii="Times New Roman" w:hAnsi="Times New Roman" w:cs="Times New Roman"/>
          <w:sz w:val="24"/>
          <w:szCs w:val="24"/>
        </w:rPr>
        <w:t xml:space="preserve">từ các trị riêng cho mỗi block là đặc tính. </w:t>
      </w:r>
    </w:p>
    <w:p w:rsidR="00C51BDA" w:rsidRPr="0062619C" w:rsidRDefault="00DF64F7" w:rsidP="00430690">
      <w:pPr>
        <w:pStyle w:val="ListParagraph"/>
        <w:numPr>
          <w:ilvl w:val="0"/>
          <w:numId w:val="11"/>
        </w:numPr>
        <w:rPr>
          <w:rFonts w:ascii="Times New Roman" w:hAnsi="Times New Roman" w:cs="Times New Roman"/>
          <w:sz w:val="24"/>
          <w:szCs w:val="24"/>
        </w:rPr>
      </w:pPr>
      <w:r w:rsidRPr="0062619C">
        <w:rPr>
          <w:rFonts w:ascii="Times New Roman" w:hAnsi="Times New Roman" w:cs="Times New Roman"/>
          <w:sz w:val="24"/>
          <w:szCs w:val="24"/>
        </w:rPr>
        <w:lastRenderedPageBreak/>
        <w:t xml:space="preserve">Do đó, 1044 đặc tính cho ảnh mống mắt đầu vào được xác định. Mỗi giá trị trong 1044 đặc tính có một vùng dải </w:t>
      </w:r>
      <w:r w:rsidR="00C51BDA" w:rsidRPr="0062619C">
        <w:rPr>
          <w:rFonts w:ascii="Times New Roman" w:hAnsi="Times New Roman" w:cs="Times New Roman"/>
          <w:sz w:val="24"/>
          <w:szCs w:val="24"/>
        </w:rPr>
        <w:t xml:space="preserve">rộng. </w:t>
      </w:r>
    </w:p>
    <w:p w:rsidR="00E63C0D" w:rsidRPr="0062619C" w:rsidRDefault="00C51BDA" w:rsidP="00055E14">
      <w:pPr>
        <w:ind w:left="360"/>
        <w:rPr>
          <w:rFonts w:ascii="Times New Roman" w:hAnsi="Times New Roman" w:cs="Times New Roman"/>
          <w:sz w:val="24"/>
          <w:szCs w:val="24"/>
        </w:rPr>
      </w:pPr>
      <w:r w:rsidRPr="0062619C">
        <w:rPr>
          <w:rFonts w:ascii="Times New Roman" w:hAnsi="Times New Roman" w:cs="Times New Roman"/>
          <w:sz w:val="24"/>
          <w:szCs w:val="24"/>
        </w:rPr>
        <w:t>Để giảm không gian nhớ và thời gian tính toán trong thao tác vector đặc tính, ta lượng tử hóa mỗi trị riêng thành 4 mức khác nhau. Từ đó, tổng hợp có 261 bytes 91044x2 bits) cần có để biểu diễn ảnh mống mắt.</w:t>
      </w:r>
    </w:p>
    <w:p w:rsidR="00E63C0D" w:rsidRPr="0062619C" w:rsidRDefault="00E63C0D" w:rsidP="00055E14">
      <w:pPr>
        <w:pStyle w:val="Heading3"/>
        <w:numPr>
          <w:ilvl w:val="2"/>
          <w:numId w:val="1"/>
        </w:numPr>
        <w:spacing w:after="120"/>
        <w:rPr>
          <w:sz w:val="24"/>
          <w:szCs w:val="24"/>
        </w:rPr>
      </w:pPr>
      <w:bookmarkStart w:id="15" w:name="_Toc279705173"/>
      <w:r w:rsidRPr="0062619C">
        <w:rPr>
          <w:sz w:val="24"/>
          <w:szCs w:val="24"/>
        </w:rPr>
        <w:t>Ứng dụng biến đổi KL</w:t>
      </w:r>
      <w:r w:rsidR="008A029B" w:rsidRPr="0062619C">
        <w:rPr>
          <w:sz w:val="24"/>
          <w:szCs w:val="24"/>
        </w:rPr>
        <w:t>, PCA</w:t>
      </w:r>
      <w:r w:rsidRPr="0062619C">
        <w:rPr>
          <w:sz w:val="24"/>
          <w:szCs w:val="24"/>
        </w:rPr>
        <w:t xml:space="preserve"> trong nhận dạng khuôn mặt</w:t>
      </w:r>
      <w:r w:rsidR="00BC3DA2" w:rsidRPr="0062619C">
        <w:rPr>
          <w:sz w:val="24"/>
          <w:szCs w:val="24"/>
        </w:rPr>
        <w:t xml:space="preserve"> (face recognition)</w:t>
      </w:r>
      <w:bookmarkEnd w:id="15"/>
    </w:p>
    <w:p w:rsidR="00E63C0D" w:rsidRPr="0062619C" w:rsidRDefault="00BE1BAB" w:rsidP="00E63C0D">
      <w:pPr>
        <w:rPr>
          <w:rFonts w:ascii="Times New Roman" w:hAnsi="Times New Roman" w:cs="Times New Roman"/>
          <w:sz w:val="24"/>
          <w:szCs w:val="24"/>
        </w:rPr>
      </w:pPr>
      <w:r w:rsidRPr="0062619C">
        <w:rPr>
          <w:rFonts w:ascii="Times New Roman" w:hAnsi="Times New Roman" w:cs="Times New Roman"/>
          <w:sz w:val="24"/>
          <w:szCs w:val="24"/>
        </w:rPr>
        <w:t>Trong thế giới mạng công nghệ ngày nay, nhu cầu duy trì bảo mật thông tin và tài sản ngày càng cấp thiết, do đó các công nghệ bảo mật truy nhập đang ngày càng phát triển. Cùng với công nghệ nhận dạng mống mắt, công nghệ nhận dạng khuôn mặt (face recognition) là một bảo mật truy nhập sinh trắc học Biometric đang được phát triển mạnh mẽ. Trong công nghệ này, ứng dụng KL đóng một vai trò hết sức quan trọng.</w:t>
      </w:r>
    </w:p>
    <w:p w:rsidR="00BE1BAB" w:rsidRPr="0062619C" w:rsidRDefault="00BE1BAB" w:rsidP="00E63C0D">
      <w:pPr>
        <w:rPr>
          <w:rFonts w:ascii="Times New Roman" w:hAnsi="Times New Roman" w:cs="Times New Roman"/>
          <w:sz w:val="24"/>
          <w:szCs w:val="24"/>
        </w:rPr>
      </w:pPr>
      <w:r w:rsidRPr="0062619C">
        <w:rPr>
          <w:rFonts w:ascii="Times New Roman" w:hAnsi="Times New Roman" w:cs="Times New Roman"/>
          <w:sz w:val="24"/>
          <w:szCs w:val="24"/>
        </w:rPr>
        <w:t xml:space="preserve">Về cơ bản, nguyên phương pháp nhận dạng khuôn mặt ở đây là xuất phát từ cơ sở dữ liệu cách khuôn mặt đã có, thiết lập nên các khuôn mặt riêng (eigenfaces) từ các vector riêng, trị riêng, </w:t>
      </w:r>
      <w:r w:rsidRPr="0062619C">
        <w:rPr>
          <w:rFonts w:ascii="Times New Roman" w:hAnsi="Times New Roman" w:cs="Times New Roman"/>
          <w:i/>
          <w:sz w:val="24"/>
          <w:szCs w:val="24"/>
        </w:rPr>
        <w:t>sử dụng khai triển KL</w:t>
      </w:r>
      <w:r w:rsidR="008A029B" w:rsidRPr="0062619C">
        <w:rPr>
          <w:rFonts w:ascii="Times New Roman" w:hAnsi="Times New Roman" w:cs="Times New Roman"/>
          <w:i/>
          <w:sz w:val="24"/>
          <w:szCs w:val="24"/>
        </w:rPr>
        <w:t xml:space="preserve"> hay PCA</w:t>
      </w:r>
      <w:r w:rsidRPr="0062619C">
        <w:rPr>
          <w:rFonts w:ascii="Times New Roman" w:hAnsi="Times New Roman" w:cs="Times New Roman"/>
          <w:i/>
          <w:sz w:val="24"/>
          <w:szCs w:val="24"/>
        </w:rPr>
        <w:t>.</w:t>
      </w:r>
      <w:r w:rsidRPr="0062619C">
        <w:rPr>
          <w:rFonts w:ascii="Times New Roman" w:hAnsi="Times New Roman" w:cs="Times New Roman"/>
          <w:sz w:val="24"/>
          <w:szCs w:val="24"/>
        </w:rPr>
        <w:t xml:space="preserve"> Các khuôn mặt riêng này đã thu hẹp không gian kiểm thử ban đầu. Khi cần nhận dạng một khuôn mặt nằm ngoài cơ sở dữ liệu, ta chỉ cần so sánh đối chiếu với không gian </w:t>
      </w:r>
      <w:r w:rsidR="0081026B" w:rsidRPr="0062619C">
        <w:rPr>
          <w:rFonts w:ascii="Times New Roman" w:hAnsi="Times New Roman" w:cs="Times New Roman"/>
          <w:sz w:val="24"/>
          <w:szCs w:val="24"/>
        </w:rPr>
        <w:t xml:space="preserve">ảnh </w:t>
      </w:r>
      <w:r w:rsidRPr="0062619C">
        <w:rPr>
          <w:rFonts w:ascii="Times New Roman" w:hAnsi="Times New Roman" w:cs="Times New Roman"/>
          <w:sz w:val="24"/>
          <w:szCs w:val="24"/>
        </w:rPr>
        <w:t>mặt (face space) được thiết lập từ các khuôn mặt riêng này, từ đó xác định khuôn mặt tương đồng đã lưu trong cơ sở dữ liệu, hoặc xác định khuôn mặt này là mới.</w:t>
      </w:r>
    </w:p>
    <w:p w:rsidR="00BE1BAB" w:rsidRPr="0062619C" w:rsidRDefault="00BE1BAB" w:rsidP="00E63C0D">
      <w:pPr>
        <w:rPr>
          <w:rFonts w:ascii="Times New Roman" w:hAnsi="Times New Roman" w:cs="Times New Roman"/>
          <w:sz w:val="24"/>
          <w:szCs w:val="24"/>
        </w:rPr>
      </w:pPr>
      <w:r w:rsidRPr="0062619C">
        <w:rPr>
          <w:rFonts w:ascii="Times New Roman" w:hAnsi="Times New Roman" w:cs="Times New Roman"/>
          <w:sz w:val="24"/>
          <w:szCs w:val="24"/>
        </w:rPr>
        <w:t>Phương pháp này được khảo sát, phân tích chi tiết trong phần tiếp theo của báo cáo.</w:t>
      </w:r>
    </w:p>
    <w:p w:rsidR="004C2856" w:rsidRDefault="004C2856" w:rsidP="004C2856">
      <w:pPr>
        <w:pStyle w:val="Heading1"/>
        <w:numPr>
          <w:ilvl w:val="0"/>
          <w:numId w:val="1"/>
        </w:numPr>
      </w:pPr>
      <w:bookmarkStart w:id="16" w:name="_Toc279705174"/>
      <w:r>
        <w:t>Phân tích ứng dụng của biến đổi KL</w:t>
      </w:r>
      <w:r w:rsidR="00055E14">
        <w:t>, PCA</w:t>
      </w:r>
      <w:r>
        <w:t xml:space="preserve"> trong nhận dạng khuôn mặt</w:t>
      </w:r>
      <w:bookmarkEnd w:id="16"/>
    </w:p>
    <w:p w:rsidR="0081026B" w:rsidRPr="0062619C" w:rsidRDefault="0081026B" w:rsidP="00BE1BAB">
      <w:pPr>
        <w:rPr>
          <w:rFonts w:ascii="Times New Roman" w:hAnsi="Times New Roman" w:cs="Times New Roman"/>
          <w:sz w:val="24"/>
          <w:szCs w:val="24"/>
        </w:rPr>
      </w:pPr>
      <w:r w:rsidRPr="0062619C">
        <w:rPr>
          <w:rFonts w:ascii="Times New Roman" w:hAnsi="Times New Roman" w:cs="Times New Roman"/>
          <w:sz w:val="24"/>
          <w:szCs w:val="24"/>
        </w:rPr>
        <w:t>Công việc nhận dạng khuôn mặt gặp phải nhiều vấn đề khó khăn và phức tạp. Để giải quyết những vấn đề này và tìm ra những điểm bất biến quan trọng phục vụ nhận dạng, các nhà nghiên cứu đã phát triển nhiều công nghệ nhận dạng, và một trong những phương pháp hiệu quả nhất là phương pháp khuôn mặt riêng –Eigenface, áp dụng biến đổi KL</w:t>
      </w:r>
      <w:r w:rsidR="007E68C3" w:rsidRPr="0062619C">
        <w:rPr>
          <w:rFonts w:ascii="Times New Roman" w:hAnsi="Times New Roman" w:cs="Times New Roman"/>
          <w:sz w:val="24"/>
          <w:szCs w:val="24"/>
        </w:rPr>
        <w:t xml:space="preserve"> hoặc PCA</w:t>
      </w:r>
      <w:r w:rsidRPr="0062619C">
        <w:rPr>
          <w:rFonts w:ascii="Times New Roman" w:hAnsi="Times New Roman" w:cs="Times New Roman"/>
          <w:sz w:val="24"/>
          <w:szCs w:val="24"/>
        </w:rPr>
        <w:t xml:space="preserve"> vào quá trình phân tách đặc tính khuôn mặt. Phương pháp này đã giảm thiểu đáng kể chiều đặc tính bề mặt (faci</w:t>
      </w:r>
      <w:r w:rsidR="00340CAE" w:rsidRPr="0062619C">
        <w:rPr>
          <w:rFonts w:ascii="Times New Roman" w:hAnsi="Times New Roman" w:cs="Times New Roman"/>
          <w:sz w:val="24"/>
          <w:szCs w:val="24"/>
        </w:rPr>
        <w:t>al feature dimension) nhưng vẫn</w:t>
      </w:r>
      <w:r w:rsidRPr="0062619C">
        <w:rPr>
          <w:rFonts w:ascii="Times New Roman" w:hAnsi="Times New Roman" w:cs="Times New Roman"/>
          <w:sz w:val="24"/>
          <w:szCs w:val="24"/>
        </w:rPr>
        <w:t xml:space="preserve"> giữ được khả năng suy đoán, nhận diện.</w:t>
      </w:r>
    </w:p>
    <w:p w:rsidR="00F42B33" w:rsidRPr="0062619C" w:rsidRDefault="0062619C" w:rsidP="0062619C">
      <w:pPr>
        <w:pStyle w:val="Heading2"/>
        <w:spacing w:after="120"/>
        <w:ind w:left="720" w:hanging="360"/>
        <w:rPr>
          <w:sz w:val="28"/>
          <w:szCs w:val="28"/>
        </w:rPr>
      </w:pPr>
      <w:bookmarkStart w:id="17" w:name="_Toc279705175"/>
      <w:r>
        <w:rPr>
          <w:sz w:val="28"/>
          <w:szCs w:val="28"/>
        </w:rPr>
        <w:t>2.1. Phương pháp nhận dạng khuôn mặt riêng - Eigenface</w:t>
      </w:r>
      <w:bookmarkEnd w:id="17"/>
    </w:p>
    <w:p w:rsidR="00CB5D0A" w:rsidRPr="0062619C" w:rsidRDefault="00CB5D0A" w:rsidP="00BE1BAB">
      <w:pPr>
        <w:rPr>
          <w:rFonts w:ascii="Times New Roman" w:hAnsi="Times New Roman" w:cs="Times New Roman"/>
          <w:sz w:val="24"/>
          <w:szCs w:val="24"/>
        </w:rPr>
      </w:pPr>
      <w:r w:rsidRPr="0062619C">
        <w:rPr>
          <w:rFonts w:ascii="Times New Roman" w:hAnsi="Times New Roman" w:cs="Times New Roman"/>
          <w:sz w:val="24"/>
          <w:szCs w:val="24"/>
        </w:rPr>
        <w:t>Xét trên phương diện toán học, ta cần xác định những thành phần chủ yếu tạo nên khuôn mặt, hay những vector riêng (eigenvector) của ma trận phương sai của tập các ảnh khuôn mặt; coi một ảnh là một điểm(hay vector) với trong không gian kích thước lớn. Các vector riêng được sắp xếp, mỗi vector được là một số lượng các đặc tính riêng biệt của các khuôn mặt.</w:t>
      </w:r>
    </w:p>
    <w:p w:rsidR="00F42B33" w:rsidRPr="0062619C" w:rsidRDefault="00CB5D0A" w:rsidP="00BE1BAB">
      <w:pPr>
        <w:rPr>
          <w:rFonts w:ascii="Times New Roman" w:hAnsi="Times New Roman" w:cs="Times New Roman"/>
          <w:sz w:val="24"/>
          <w:szCs w:val="24"/>
        </w:rPr>
      </w:pPr>
      <w:r w:rsidRPr="0062619C">
        <w:rPr>
          <w:rFonts w:ascii="Times New Roman" w:hAnsi="Times New Roman" w:cs="Times New Roman"/>
          <w:sz w:val="24"/>
          <w:szCs w:val="24"/>
        </w:rPr>
        <w:t xml:space="preserve">Các vector riêng này có thể coi là một các đặc tính từ đó tạo ra sự khác biệt giữa các khuôn mặt. </w:t>
      </w:r>
      <w:r w:rsidR="00F42B33" w:rsidRPr="0062619C">
        <w:rPr>
          <w:rFonts w:ascii="Times New Roman" w:hAnsi="Times New Roman" w:cs="Times New Roman"/>
          <w:sz w:val="24"/>
          <w:szCs w:val="24"/>
        </w:rPr>
        <w:t xml:space="preserve">Các vector riêng có thể được biểu diễn giống với dạng một khuôn mặt, do đó ta có thể gọi đây là </w:t>
      </w:r>
      <w:r w:rsidR="00F42B33" w:rsidRPr="0062619C">
        <w:rPr>
          <w:rFonts w:ascii="Times New Roman" w:hAnsi="Times New Roman" w:cs="Times New Roman"/>
          <w:sz w:val="24"/>
          <w:szCs w:val="24"/>
        </w:rPr>
        <w:lastRenderedPageBreak/>
        <w:t xml:space="preserve">các khuôn mặt riêng – eigenfaces. </w:t>
      </w:r>
      <w:r w:rsidR="00F42B33" w:rsidRPr="0062619C">
        <w:rPr>
          <w:rFonts w:ascii="Times New Roman" w:hAnsi="Times New Roman" w:cs="Times New Roman"/>
          <w:i/>
          <w:sz w:val="24"/>
          <w:szCs w:val="24"/>
        </w:rPr>
        <w:t>Như vậy, biến đổi KL</w:t>
      </w:r>
      <w:r w:rsidR="007E68C3" w:rsidRPr="0062619C">
        <w:rPr>
          <w:rFonts w:ascii="Times New Roman" w:hAnsi="Times New Roman" w:cs="Times New Roman"/>
          <w:i/>
          <w:sz w:val="24"/>
          <w:szCs w:val="24"/>
        </w:rPr>
        <w:t xml:space="preserve"> hoặc PCA</w:t>
      </w:r>
      <w:r w:rsidR="00F42B33" w:rsidRPr="0062619C">
        <w:rPr>
          <w:rFonts w:ascii="Times New Roman" w:hAnsi="Times New Roman" w:cs="Times New Roman"/>
          <w:i/>
          <w:sz w:val="24"/>
          <w:szCs w:val="24"/>
        </w:rPr>
        <w:t xml:space="preserve"> đóng vai trò xác định tổ hợp các vector riêng, trị riêng – khuôn mặt riêng</w:t>
      </w:r>
      <w:r w:rsidR="00F42B33" w:rsidRPr="0062619C">
        <w:rPr>
          <w:rFonts w:ascii="Times New Roman" w:hAnsi="Times New Roman" w:cs="Times New Roman"/>
          <w:sz w:val="24"/>
          <w:szCs w:val="24"/>
        </w:rPr>
        <w:t>. Mỗi khuôn mặt có thể được biểu diễn dưới dạng tổ hợp tuyến tính của nhiều khuôn mặt riêng.</w:t>
      </w:r>
    </w:p>
    <w:p w:rsidR="00CB5D0A" w:rsidRPr="0062619C" w:rsidRDefault="00F42B33" w:rsidP="00BE1BAB">
      <w:pPr>
        <w:rPr>
          <w:rFonts w:ascii="Times New Roman" w:hAnsi="Times New Roman" w:cs="Times New Roman"/>
          <w:sz w:val="24"/>
          <w:szCs w:val="24"/>
        </w:rPr>
      </w:pPr>
      <w:r w:rsidRPr="0062619C">
        <w:rPr>
          <w:rFonts w:ascii="Times New Roman" w:hAnsi="Times New Roman" w:cs="Times New Roman"/>
          <w:sz w:val="24"/>
          <w:szCs w:val="24"/>
        </w:rPr>
        <w:t>Từ đây, ta có thể khái quát các bước của phương pháp như sau:</w:t>
      </w:r>
    </w:p>
    <w:p w:rsidR="00F42B33" w:rsidRPr="0062619C" w:rsidRDefault="00F42B33" w:rsidP="00F42B33">
      <w:pPr>
        <w:pStyle w:val="ListParagraph"/>
        <w:numPr>
          <w:ilvl w:val="0"/>
          <w:numId w:val="12"/>
        </w:numPr>
        <w:rPr>
          <w:rFonts w:ascii="Times New Roman" w:hAnsi="Times New Roman" w:cs="Times New Roman"/>
          <w:i/>
          <w:sz w:val="24"/>
          <w:szCs w:val="24"/>
        </w:rPr>
      </w:pPr>
      <w:r w:rsidRPr="0062619C">
        <w:rPr>
          <w:rFonts w:ascii="Times New Roman" w:hAnsi="Times New Roman" w:cs="Times New Roman"/>
          <w:i/>
          <w:sz w:val="24"/>
          <w:szCs w:val="24"/>
        </w:rPr>
        <w:t>Yêu cầu 1 tập khởi tạo bao gồm các ảnh khuôn mặt.</w:t>
      </w:r>
    </w:p>
    <w:p w:rsidR="00F42B33" w:rsidRPr="0062619C" w:rsidRDefault="00F42B33" w:rsidP="00F42B33">
      <w:pPr>
        <w:pStyle w:val="ListParagraph"/>
        <w:numPr>
          <w:ilvl w:val="0"/>
          <w:numId w:val="12"/>
        </w:numPr>
        <w:rPr>
          <w:rFonts w:ascii="Times New Roman" w:hAnsi="Times New Roman" w:cs="Times New Roman"/>
          <w:i/>
          <w:sz w:val="24"/>
          <w:szCs w:val="24"/>
        </w:rPr>
      </w:pPr>
      <w:r w:rsidRPr="0062619C">
        <w:rPr>
          <w:rFonts w:ascii="Times New Roman" w:hAnsi="Times New Roman" w:cs="Times New Roman"/>
          <w:i/>
          <w:sz w:val="24"/>
          <w:szCs w:val="24"/>
        </w:rPr>
        <w:t>Tính toán các khuôn mặt riêng từ tập đã có, nhưng chỉ giữ lại M ảnh tương ứng với M trị riêng cao nhất, từ đó xác định không gian mặt – face space.</w:t>
      </w:r>
      <w:r w:rsidR="00160860" w:rsidRPr="0062619C">
        <w:rPr>
          <w:rFonts w:ascii="Times New Roman" w:hAnsi="Times New Roman" w:cs="Times New Roman"/>
          <w:i/>
          <w:sz w:val="24"/>
          <w:szCs w:val="24"/>
        </w:rPr>
        <w:t xml:space="preserve"> Sử dụng biến đổi KL.</w:t>
      </w:r>
    </w:p>
    <w:p w:rsidR="00F42B33" w:rsidRPr="0062619C" w:rsidRDefault="00F42B33" w:rsidP="00F42B33">
      <w:pPr>
        <w:pStyle w:val="ListParagraph"/>
        <w:numPr>
          <w:ilvl w:val="0"/>
          <w:numId w:val="12"/>
        </w:numPr>
        <w:rPr>
          <w:rFonts w:ascii="Times New Roman" w:hAnsi="Times New Roman" w:cs="Times New Roman"/>
          <w:i/>
          <w:sz w:val="24"/>
          <w:szCs w:val="24"/>
        </w:rPr>
      </w:pPr>
      <w:r w:rsidRPr="0062619C">
        <w:rPr>
          <w:rFonts w:ascii="Times New Roman" w:hAnsi="Times New Roman" w:cs="Times New Roman"/>
          <w:i/>
          <w:sz w:val="24"/>
          <w:szCs w:val="24"/>
        </w:rPr>
        <w:t>Tính toán trọng số không gian của các nhóm khuôn mặt tương ứng trong cơ sở dữ liệu bằng cách chiếu lên không gian mặt.</w:t>
      </w:r>
    </w:p>
    <w:p w:rsidR="00F42B33" w:rsidRPr="0062619C" w:rsidRDefault="00F42B33" w:rsidP="00F42B33">
      <w:pPr>
        <w:pStyle w:val="ListParagraph"/>
        <w:numPr>
          <w:ilvl w:val="0"/>
          <w:numId w:val="12"/>
        </w:numPr>
        <w:rPr>
          <w:rFonts w:ascii="Times New Roman" w:hAnsi="Times New Roman" w:cs="Times New Roman"/>
          <w:i/>
          <w:sz w:val="24"/>
          <w:szCs w:val="24"/>
        </w:rPr>
      </w:pPr>
      <w:r w:rsidRPr="0062619C">
        <w:rPr>
          <w:rFonts w:ascii="Times New Roman" w:hAnsi="Times New Roman" w:cs="Times New Roman"/>
          <w:i/>
          <w:sz w:val="24"/>
          <w:szCs w:val="24"/>
        </w:rPr>
        <w:t>Tính toán tập trong số của khuôn mặt cần nhận dạng bằng cách chiếu lên M khuôn mặt riêng đã có.</w:t>
      </w:r>
    </w:p>
    <w:p w:rsidR="00F42B33" w:rsidRPr="0062619C" w:rsidRDefault="00F42B33" w:rsidP="00F42B33">
      <w:pPr>
        <w:pStyle w:val="ListParagraph"/>
        <w:numPr>
          <w:ilvl w:val="0"/>
          <w:numId w:val="12"/>
        </w:numPr>
        <w:rPr>
          <w:rFonts w:ascii="Times New Roman" w:hAnsi="Times New Roman" w:cs="Times New Roman"/>
          <w:i/>
          <w:sz w:val="24"/>
          <w:szCs w:val="24"/>
        </w:rPr>
      </w:pPr>
      <w:r w:rsidRPr="0062619C">
        <w:rPr>
          <w:rFonts w:ascii="Times New Roman" w:hAnsi="Times New Roman" w:cs="Times New Roman"/>
          <w:i/>
          <w:sz w:val="24"/>
          <w:szCs w:val="24"/>
        </w:rPr>
        <w:t>Quyết định hình ảnh đưa vào có phải là khuôn mặt hay không.</w:t>
      </w:r>
    </w:p>
    <w:p w:rsidR="00F42B33" w:rsidRPr="0062619C" w:rsidRDefault="00F42B33" w:rsidP="00F42B33">
      <w:pPr>
        <w:pStyle w:val="ListParagraph"/>
        <w:numPr>
          <w:ilvl w:val="0"/>
          <w:numId w:val="12"/>
        </w:numPr>
        <w:rPr>
          <w:rFonts w:ascii="Times New Roman" w:hAnsi="Times New Roman" w:cs="Times New Roman"/>
          <w:i/>
          <w:sz w:val="24"/>
          <w:szCs w:val="24"/>
        </w:rPr>
      </w:pPr>
      <w:r w:rsidRPr="0062619C">
        <w:rPr>
          <w:rFonts w:ascii="Times New Roman" w:hAnsi="Times New Roman" w:cs="Times New Roman"/>
          <w:i/>
          <w:sz w:val="24"/>
          <w:szCs w:val="24"/>
        </w:rPr>
        <w:t>Nếu ảnh đưa vào là khuôn mặt, dựa vào trọng số, xác định có thuộc các nhóm khuôn mặt đã biết hay không.</w:t>
      </w:r>
    </w:p>
    <w:p w:rsidR="00160860" w:rsidRPr="0062619C" w:rsidRDefault="00160860" w:rsidP="00F42B33">
      <w:pPr>
        <w:pStyle w:val="ListParagraph"/>
        <w:numPr>
          <w:ilvl w:val="0"/>
          <w:numId w:val="12"/>
        </w:numPr>
        <w:rPr>
          <w:rFonts w:ascii="Times New Roman" w:hAnsi="Times New Roman" w:cs="Times New Roman"/>
          <w:i/>
          <w:sz w:val="24"/>
          <w:szCs w:val="24"/>
        </w:rPr>
      </w:pPr>
      <w:r w:rsidRPr="0062619C">
        <w:rPr>
          <w:rFonts w:ascii="Times New Roman" w:hAnsi="Times New Roman" w:cs="Times New Roman"/>
          <w:i/>
          <w:sz w:val="24"/>
          <w:szCs w:val="24"/>
        </w:rPr>
        <w:t>Nếu khuôn mặt này tương ứng với nhóm khuôn mặt đã có trong cơ sở dữ liệu, tính toán cập nhật các khuôn mặt riêng và các trọng số riêng (nếu cần).</w:t>
      </w:r>
    </w:p>
    <w:p w:rsidR="00160860" w:rsidRPr="0062619C" w:rsidRDefault="00160860" w:rsidP="00F42B33">
      <w:pPr>
        <w:pStyle w:val="ListParagraph"/>
        <w:numPr>
          <w:ilvl w:val="0"/>
          <w:numId w:val="12"/>
        </w:numPr>
        <w:rPr>
          <w:rFonts w:ascii="Times New Roman" w:hAnsi="Times New Roman" w:cs="Times New Roman"/>
          <w:i/>
          <w:sz w:val="24"/>
          <w:szCs w:val="24"/>
        </w:rPr>
      </w:pPr>
      <w:r w:rsidRPr="0062619C">
        <w:rPr>
          <w:rFonts w:ascii="Times New Roman" w:hAnsi="Times New Roman" w:cs="Times New Roman"/>
          <w:i/>
          <w:sz w:val="24"/>
          <w:szCs w:val="24"/>
        </w:rPr>
        <w:t>Nếu một khuôn mặt lạ xuất hiện nhiều lần, ta có thể tập hợp lại thành nhóm và tạo mới trong cơ sở dữ liệu.</w:t>
      </w:r>
    </w:p>
    <w:p w:rsidR="00160860" w:rsidRPr="00BB566D" w:rsidRDefault="00160860" w:rsidP="0062619C">
      <w:pPr>
        <w:pStyle w:val="Heading2"/>
        <w:numPr>
          <w:ilvl w:val="1"/>
          <w:numId w:val="24"/>
        </w:numPr>
        <w:spacing w:after="120"/>
        <w:ind w:left="990" w:hanging="540"/>
      </w:pPr>
      <w:bookmarkStart w:id="18" w:name="_Toc279705176"/>
      <w:r w:rsidRPr="00BB566D">
        <w:t>Tính toán khuôn mặt riêng</w:t>
      </w:r>
      <w:r w:rsidR="007E68C3" w:rsidRPr="00BB566D">
        <w:t xml:space="preserve"> - eigenface</w:t>
      </w:r>
      <w:bookmarkEnd w:id="18"/>
    </w:p>
    <w:p w:rsidR="00160860" w:rsidRPr="0062619C" w:rsidRDefault="00160860" w:rsidP="00160860">
      <w:pPr>
        <w:rPr>
          <w:rFonts w:ascii="Times New Roman" w:hAnsi="Times New Roman" w:cs="Times New Roman"/>
          <w:sz w:val="24"/>
          <w:szCs w:val="24"/>
        </w:rPr>
      </w:pPr>
      <w:r w:rsidRPr="0062619C">
        <w:rPr>
          <w:rFonts w:ascii="Times New Roman" w:hAnsi="Times New Roman" w:cs="Times New Roman"/>
          <w:sz w:val="24"/>
          <w:szCs w:val="24"/>
        </w:rPr>
        <w:t>Coi một ảnh I(x,y) là một mảng 2 chiều NxN các giá trị cường độ (8bits)</w:t>
      </w:r>
      <w:r w:rsidR="00F331A3" w:rsidRPr="0062619C">
        <w:rPr>
          <w:rFonts w:ascii="Times New Roman" w:hAnsi="Times New Roman" w:cs="Times New Roman"/>
          <w:sz w:val="24"/>
          <w:szCs w:val="24"/>
        </w:rPr>
        <w:t>. Một ảnh có thể coi như một vector chiều N</w:t>
      </w:r>
      <w:r w:rsidR="00F331A3" w:rsidRPr="0062619C">
        <w:rPr>
          <w:rFonts w:ascii="Times New Roman" w:hAnsi="Times New Roman" w:cs="Times New Roman"/>
          <w:sz w:val="24"/>
          <w:szCs w:val="24"/>
          <w:vertAlign w:val="superscript"/>
        </w:rPr>
        <w:t>2</w:t>
      </w:r>
      <w:r w:rsidR="00F331A3" w:rsidRPr="0062619C">
        <w:rPr>
          <w:rFonts w:ascii="Times New Roman" w:hAnsi="Times New Roman" w:cs="Times New Roman"/>
          <w:sz w:val="24"/>
          <w:szCs w:val="24"/>
        </w:rPr>
        <w:t>, do đó một ảnh điển hình kích cỡ 256x256 là một vector chiều 65 536, hay tương ứng với một điểm trong không gian chiều 65 536. Do đó, một tập các ảnh được tham chiếu sang một tập các điểm trong không gian này.</w:t>
      </w:r>
    </w:p>
    <w:p w:rsidR="00F331A3" w:rsidRPr="0062619C" w:rsidRDefault="00F331A3" w:rsidP="00160860">
      <w:pPr>
        <w:rPr>
          <w:rFonts w:ascii="Times New Roman" w:hAnsi="Times New Roman" w:cs="Times New Roman"/>
          <w:sz w:val="24"/>
          <w:szCs w:val="24"/>
        </w:rPr>
      </w:pPr>
      <w:r w:rsidRPr="0062619C">
        <w:rPr>
          <w:rFonts w:ascii="Times New Roman" w:hAnsi="Times New Roman" w:cs="Times New Roman"/>
          <w:sz w:val="24"/>
          <w:szCs w:val="24"/>
        </w:rPr>
        <w:t>Tuy nhiên, để có được các chi tiết cần thiết, ảnh khuôn mặt có thể được biểu diễn trong một không gian nhỏ hơn. Ý tưởng cơ bản của khai triển KL là tìm những vectors có thể biểu diễn tốt nhất các đặc tính của khuôn mặt trong không gian ảnh. Các vector này xác định một không gian khuôn mặt – face space. Những vector này là vector riêng của ma trận hiệp phương sai , được gọi là các khuôn mặt riêng.</w:t>
      </w:r>
    </w:p>
    <w:p w:rsidR="00F331A3" w:rsidRPr="0062619C" w:rsidRDefault="00F331A3" w:rsidP="00160860">
      <w:pPr>
        <w:rPr>
          <w:rFonts w:ascii="Times New Roman" w:eastAsiaTheme="minorEastAsia" w:hAnsi="Times New Roman" w:cs="Times New Roman"/>
          <w:sz w:val="24"/>
          <w:szCs w:val="24"/>
        </w:rPr>
      </w:pPr>
      <w:r w:rsidRPr="0062619C">
        <w:rPr>
          <w:rFonts w:ascii="Times New Roman" w:hAnsi="Times New Roman" w:cs="Times New Roman"/>
          <w:sz w:val="24"/>
          <w:szCs w:val="24"/>
        </w:rPr>
        <w:t>Gọi tập ảnh ban đầu là Γ</w:t>
      </w:r>
      <w:r w:rsidR="00A26715" w:rsidRPr="0062619C">
        <w:rPr>
          <w:rFonts w:ascii="Times New Roman" w:hAnsi="Times New Roman" w:cs="Times New Roman"/>
          <w:sz w:val="24"/>
          <w:szCs w:val="24"/>
          <w:vertAlign w:val="subscript"/>
        </w:rPr>
        <w:t>1</w:t>
      </w:r>
      <w:r w:rsidR="00A26715" w:rsidRPr="0062619C">
        <w:rPr>
          <w:rFonts w:ascii="Times New Roman" w:hAnsi="Times New Roman" w:cs="Times New Roman"/>
          <w:sz w:val="24"/>
          <w:szCs w:val="24"/>
        </w:rPr>
        <w:t>,</w:t>
      </w:r>
      <w:r w:rsidRPr="0062619C">
        <w:rPr>
          <w:rFonts w:ascii="Times New Roman" w:hAnsi="Times New Roman" w:cs="Times New Roman"/>
          <w:sz w:val="24"/>
          <w:szCs w:val="24"/>
        </w:rPr>
        <w:t xml:space="preserve"> Γ</w:t>
      </w:r>
      <w:r w:rsidR="00A26715" w:rsidRPr="0062619C">
        <w:rPr>
          <w:rFonts w:ascii="Times New Roman" w:hAnsi="Times New Roman" w:cs="Times New Roman"/>
          <w:sz w:val="24"/>
          <w:szCs w:val="24"/>
          <w:vertAlign w:val="subscript"/>
        </w:rPr>
        <w:t>2</w:t>
      </w:r>
      <w:r w:rsidR="00A26715" w:rsidRPr="0062619C">
        <w:rPr>
          <w:rFonts w:ascii="Times New Roman" w:hAnsi="Times New Roman" w:cs="Times New Roman"/>
          <w:sz w:val="24"/>
          <w:szCs w:val="24"/>
        </w:rPr>
        <w:t xml:space="preserve">, </w:t>
      </w:r>
      <w:r w:rsidRPr="0062619C">
        <w:rPr>
          <w:rFonts w:ascii="Times New Roman" w:hAnsi="Times New Roman" w:cs="Times New Roman"/>
          <w:sz w:val="24"/>
          <w:szCs w:val="24"/>
        </w:rPr>
        <w:t>Γ</w:t>
      </w:r>
      <w:r w:rsidR="00A26715" w:rsidRPr="0062619C">
        <w:rPr>
          <w:rFonts w:ascii="Times New Roman" w:hAnsi="Times New Roman" w:cs="Times New Roman"/>
          <w:sz w:val="24"/>
          <w:szCs w:val="24"/>
          <w:vertAlign w:val="subscript"/>
        </w:rPr>
        <w:t>3</w:t>
      </w:r>
      <w:r w:rsidR="00A26715" w:rsidRPr="0062619C">
        <w:rPr>
          <w:rFonts w:ascii="Times New Roman" w:hAnsi="Times New Roman" w:cs="Times New Roman"/>
          <w:sz w:val="24"/>
          <w:szCs w:val="24"/>
        </w:rPr>
        <w:t xml:space="preserve">,…, </w:t>
      </w:r>
      <w:r w:rsidRPr="0062619C">
        <w:rPr>
          <w:rFonts w:ascii="Times New Roman" w:hAnsi="Times New Roman" w:cs="Times New Roman"/>
          <w:sz w:val="24"/>
          <w:szCs w:val="24"/>
        </w:rPr>
        <w:t>Γ</w:t>
      </w:r>
      <w:r w:rsidR="00A26715" w:rsidRPr="0062619C">
        <w:rPr>
          <w:rFonts w:ascii="Times New Roman" w:hAnsi="Times New Roman" w:cs="Times New Roman"/>
          <w:sz w:val="24"/>
          <w:szCs w:val="24"/>
          <w:vertAlign w:val="subscript"/>
        </w:rPr>
        <w:t>M</w:t>
      </w:r>
      <w:r w:rsidR="00A26715" w:rsidRPr="0062619C">
        <w:rPr>
          <w:rFonts w:ascii="Times New Roman" w:hAnsi="Times New Roman" w:cs="Times New Roman"/>
          <w:sz w:val="24"/>
          <w:szCs w:val="24"/>
        </w:rPr>
        <w:t xml:space="preserve">. Khuôn mặt trung bình của tập được ký hiệu là Ψ = </w:t>
      </w:r>
      <m:oMath>
        <m:f>
          <m:fPr>
            <m:ctrlPr>
              <w:rPr>
                <w:rFonts w:ascii="Cambria Math" w:hAnsi="Cambria Math" w:cs="Times New Roman"/>
                <w:sz w:val="24"/>
                <w:szCs w:val="24"/>
              </w:rPr>
            </m:ctrlPr>
          </m:fPr>
          <m:num>
            <m:r>
              <m:rPr>
                <m:sty m:val="p"/>
              </m:rPr>
              <w:rPr>
                <w:rFonts w:ascii="Cambria Math" w:hAnsi="Cambria Math" w:cs="Cambria Math"/>
                <w:sz w:val="24"/>
                <w:szCs w:val="24"/>
              </w:rPr>
              <m:t>1</m:t>
            </m:r>
          </m:num>
          <m:den>
            <m:r>
              <m:rPr>
                <m:sty m:val="p"/>
              </m:rPr>
              <w:rPr>
                <w:rFonts w:ascii="Cambria Math" w:hAnsi="Cambria Math" w:cs="Cambria Math"/>
                <w:sz w:val="24"/>
                <w:szCs w:val="24"/>
              </w:rPr>
              <m:t>M</m:t>
            </m:r>
          </m:den>
        </m:f>
      </m:oMath>
      <w:r w:rsidR="00A26715" w:rsidRPr="0062619C">
        <w:rPr>
          <w:rFonts w:ascii="Times New Roman" w:eastAsiaTheme="minorEastAsia" w:hAnsi="Times New Roman" w:cs="Times New Roman"/>
          <w:sz w:val="24"/>
          <w:szCs w:val="24"/>
          <w:vertAlign w:val="subscript"/>
        </w:rPr>
        <w:t>=</w:t>
      </w:r>
      <m:oMath>
        <m:nary>
          <m:naryPr>
            <m:chr m:val="∑"/>
            <m:limLoc m:val="subSup"/>
            <m:ctrlPr>
              <w:rPr>
                <w:rFonts w:ascii="Cambria Math" w:eastAsiaTheme="minorEastAsia" w:hAnsi="Cambria Math" w:cs="Times New Roman"/>
                <w:i/>
                <w:sz w:val="24"/>
                <w:szCs w:val="24"/>
                <w:vertAlign w:val="subscript"/>
              </w:rPr>
            </m:ctrlPr>
          </m:naryPr>
          <m:sub>
            <m:r>
              <w:rPr>
                <w:rFonts w:ascii="Cambria Math" w:eastAsiaTheme="minorEastAsia" w:hAnsi="Cambria Math" w:cs="Times New Roman"/>
                <w:sz w:val="24"/>
                <w:szCs w:val="24"/>
                <w:vertAlign w:val="subscript"/>
              </w:rPr>
              <m:t>n=1</m:t>
            </m:r>
          </m:sub>
          <m:sup>
            <m:r>
              <w:rPr>
                <w:rFonts w:ascii="Cambria Math" w:eastAsiaTheme="minorEastAsia" w:hAnsi="Cambria Math" w:cs="Times New Roman"/>
                <w:sz w:val="24"/>
                <w:szCs w:val="24"/>
                <w:vertAlign w:val="subscript"/>
              </w:rPr>
              <m:t>M</m:t>
            </m:r>
          </m:sup>
          <m:e>
            <m:r>
              <w:rPr>
                <w:rFonts w:ascii="Cambria Math" w:eastAsiaTheme="minorEastAsia" w:hAnsi="Cambria Math" w:cs="Times New Roman"/>
                <w:sz w:val="24"/>
                <w:szCs w:val="24"/>
                <w:vertAlign w:val="subscript"/>
              </w:rPr>
              <m:t>Γ</m:t>
            </m:r>
          </m:e>
        </m:nary>
      </m:oMath>
      <w:r w:rsidR="00A26715" w:rsidRPr="0062619C">
        <w:rPr>
          <w:rFonts w:ascii="Times New Roman" w:eastAsiaTheme="minorEastAsia" w:hAnsi="Times New Roman" w:cs="Times New Roman"/>
          <w:i/>
          <w:sz w:val="24"/>
          <w:szCs w:val="24"/>
          <w:vertAlign w:val="subscript"/>
        </w:rPr>
        <w:t>n</w:t>
      </w:r>
      <w:r w:rsidR="00A26715" w:rsidRPr="0062619C">
        <w:rPr>
          <w:rFonts w:ascii="Times New Roman" w:eastAsiaTheme="minorEastAsia" w:hAnsi="Times New Roman" w:cs="Times New Roman"/>
          <w:sz w:val="24"/>
          <w:szCs w:val="24"/>
        </w:rPr>
        <w:t>. Mỗi khuôn mặt chênh lệch với khuôn mặt trung bình một đại lượng là vector  Φ</w:t>
      </w:r>
      <w:r w:rsidR="00A26715" w:rsidRPr="0062619C">
        <w:rPr>
          <w:rFonts w:ascii="Times New Roman" w:eastAsiaTheme="minorEastAsia" w:hAnsi="Times New Roman" w:cs="Times New Roman"/>
          <w:sz w:val="24"/>
          <w:szCs w:val="24"/>
          <w:vertAlign w:val="subscript"/>
        </w:rPr>
        <w:t xml:space="preserve">i </w:t>
      </w:r>
      <w:r w:rsidR="00A26715" w:rsidRPr="0062619C">
        <w:rPr>
          <w:rFonts w:ascii="Times New Roman" w:eastAsiaTheme="minorEastAsia" w:hAnsi="Times New Roman" w:cs="Times New Roman"/>
          <w:sz w:val="24"/>
          <w:szCs w:val="24"/>
        </w:rPr>
        <w:t>= Γ</w:t>
      </w:r>
      <w:r w:rsidR="00A26715" w:rsidRPr="0062619C">
        <w:rPr>
          <w:rFonts w:ascii="Times New Roman" w:eastAsiaTheme="minorEastAsia" w:hAnsi="Times New Roman" w:cs="Times New Roman"/>
          <w:i/>
          <w:sz w:val="24"/>
          <w:szCs w:val="24"/>
          <w:vertAlign w:val="subscript"/>
        </w:rPr>
        <w:t>i</w:t>
      </w:r>
      <w:r w:rsidR="00A26715" w:rsidRPr="0062619C">
        <w:rPr>
          <w:rFonts w:ascii="Times New Roman" w:eastAsiaTheme="minorEastAsia" w:hAnsi="Times New Roman" w:cs="Times New Roman"/>
          <w:sz w:val="24"/>
          <w:szCs w:val="24"/>
        </w:rPr>
        <w:t xml:space="preserve"> – Ψ. Tập các vector này được phân tích để xác định M vector trực giao u</w:t>
      </w:r>
      <w:r w:rsidR="00A26715" w:rsidRPr="0062619C">
        <w:rPr>
          <w:rFonts w:ascii="Times New Roman" w:eastAsiaTheme="minorEastAsia" w:hAnsi="Times New Roman" w:cs="Times New Roman"/>
          <w:sz w:val="24"/>
          <w:szCs w:val="24"/>
          <w:vertAlign w:val="subscript"/>
        </w:rPr>
        <w:t>n</w:t>
      </w:r>
      <w:r w:rsidR="00A26715" w:rsidRPr="0062619C">
        <w:rPr>
          <w:rFonts w:ascii="Times New Roman" w:eastAsiaTheme="minorEastAsia" w:hAnsi="Times New Roman" w:cs="Times New Roman"/>
          <w:sz w:val="24"/>
          <w:szCs w:val="24"/>
        </w:rPr>
        <w:t xml:space="preserve"> có thể biểu diễn tốt nhất tập dữ liệu. Vector thứ k, u</w:t>
      </w:r>
      <w:r w:rsidR="00A26715" w:rsidRPr="0062619C">
        <w:rPr>
          <w:rFonts w:ascii="Times New Roman" w:eastAsiaTheme="minorEastAsia" w:hAnsi="Times New Roman" w:cs="Times New Roman"/>
          <w:sz w:val="24"/>
          <w:szCs w:val="24"/>
          <w:vertAlign w:val="subscript"/>
        </w:rPr>
        <w:t xml:space="preserve">k, </w:t>
      </w:r>
      <w:r w:rsidR="00A26715" w:rsidRPr="0062619C">
        <w:rPr>
          <w:rFonts w:ascii="Times New Roman" w:eastAsiaTheme="minorEastAsia" w:hAnsi="Times New Roman" w:cs="Times New Roman"/>
          <w:sz w:val="24"/>
          <w:szCs w:val="24"/>
        </w:rPr>
        <w:t xml:space="preserve">được lựa chọn sao cho </w:t>
      </w:r>
    </w:p>
    <w:p w:rsidR="00A26715" w:rsidRPr="0062619C" w:rsidRDefault="00A26715" w:rsidP="00A26715">
      <w:pPr>
        <w:jc w:val="center"/>
        <w:rPr>
          <w:rFonts w:ascii="Times New Roman" w:hAnsi="Times New Roman" w:cs="Times New Roman"/>
          <w:sz w:val="24"/>
          <w:szCs w:val="24"/>
        </w:rPr>
      </w:pPr>
      <w:r w:rsidRPr="0062619C">
        <w:rPr>
          <w:noProof/>
          <w:sz w:val="24"/>
          <w:szCs w:val="24"/>
        </w:rPr>
        <w:drawing>
          <wp:inline distT="0" distB="0" distL="0" distR="0" wp14:anchorId="31402D01" wp14:editId="060B5A7B">
            <wp:extent cx="1623974" cy="488849"/>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629025" cy="490370"/>
                    </a:xfrm>
                    <a:prstGeom prst="rect">
                      <a:avLst/>
                    </a:prstGeom>
                  </pic:spPr>
                </pic:pic>
              </a:graphicData>
            </a:graphic>
          </wp:inline>
        </w:drawing>
      </w:r>
    </w:p>
    <w:p w:rsidR="00A26715" w:rsidRPr="0062619C" w:rsidRDefault="00A26715" w:rsidP="00A26715">
      <w:pPr>
        <w:rPr>
          <w:rFonts w:ascii="Times New Roman" w:hAnsi="Times New Roman" w:cs="Times New Roman"/>
          <w:sz w:val="24"/>
          <w:szCs w:val="24"/>
        </w:rPr>
      </w:pPr>
      <w:r w:rsidRPr="0062619C">
        <w:rPr>
          <w:rFonts w:ascii="Times New Roman" w:hAnsi="Times New Roman" w:cs="Times New Roman"/>
          <w:sz w:val="24"/>
          <w:szCs w:val="24"/>
        </w:rPr>
        <w:lastRenderedPageBreak/>
        <w:t>đạt giá trị cao nhất, với ràng buộc :</w:t>
      </w:r>
    </w:p>
    <w:p w:rsidR="00A26715" w:rsidRPr="0062619C" w:rsidRDefault="00A26715" w:rsidP="00A26715">
      <w:pPr>
        <w:jc w:val="center"/>
        <w:rPr>
          <w:rFonts w:ascii="Times New Roman" w:hAnsi="Times New Roman" w:cs="Times New Roman"/>
          <w:sz w:val="24"/>
          <w:szCs w:val="24"/>
        </w:rPr>
      </w:pPr>
      <w:r w:rsidRPr="0062619C">
        <w:rPr>
          <w:noProof/>
          <w:sz w:val="24"/>
          <w:szCs w:val="24"/>
        </w:rPr>
        <w:drawing>
          <wp:inline distT="0" distB="0" distL="0" distR="0" wp14:anchorId="7C9ACF5C" wp14:editId="5A1202D8">
            <wp:extent cx="2150669" cy="458218"/>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50137" cy="458105"/>
                    </a:xfrm>
                    <a:prstGeom prst="rect">
                      <a:avLst/>
                    </a:prstGeom>
                  </pic:spPr>
                </pic:pic>
              </a:graphicData>
            </a:graphic>
          </wp:inline>
        </w:drawing>
      </w:r>
    </w:p>
    <w:p w:rsidR="00F331A3" w:rsidRPr="0062619C" w:rsidRDefault="006C684F" w:rsidP="00160860">
      <w:pPr>
        <w:rPr>
          <w:rFonts w:ascii="Times New Roman" w:hAnsi="Times New Roman" w:cs="Times New Roman"/>
          <w:sz w:val="24"/>
          <w:szCs w:val="24"/>
        </w:rPr>
      </w:pPr>
      <w:r w:rsidRPr="0062619C">
        <w:rPr>
          <w:rFonts w:ascii="Times New Roman" w:hAnsi="Times New Roman" w:cs="Times New Roman"/>
          <w:sz w:val="24"/>
          <w:szCs w:val="24"/>
        </w:rPr>
        <w:t>Vector u</w:t>
      </w:r>
      <w:r w:rsidRPr="0062619C">
        <w:rPr>
          <w:rFonts w:ascii="Times New Roman" w:hAnsi="Times New Roman" w:cs="Times New Roman"/>
          <w:sz w:val="24"/>
          <w:szCs w:val="24"/>
          <w:vertAlign w:val="subscript"/>
        </w:rPr>
        <w:t xml:space="preserve">k </w:t>
      </w:r>
      <w:r w:rsidRPr="0062619C">
        <w:rPr>
          <w:rFonts w:ascii="Times New Roman" w:hAnsi="Times New Roman" w:cs="Times New Roman"/>
          <w:sz w:val="24"/>
          <w:szCs w:val="24"/>
        </w:rPr>
        <w:t>và λ</w:t>
      </w:r>
      <w:r w:rsidRPr="0062619C">
        <w:rPr>
          <w:rFonts w:ascii="Times New Roman" w:hAnsi="Times New Roman" w:cs="Times New Roman"/>
          <w:sz w:val="24"/>
          <w:szCs w:val="24"/>
          <w:vertAlign w:val="subscript"/>
        </w:rPr>
        <w:t xml:space="preserve">k </w:t>
      </w:r>
      <w:r w:rsidRPr="0062619C">
        <w:rPr>
          <w:rFonts w:ascii="Times New Roman" w:hAnsi="Times New Roman" w:cs="Times New Roman"/>
          <w:sz w:val="24"/>
          <w:szCs w:val="24"/>
        </w:rPr>
        <w:t>tương ứng là vector riêng và trị riêng của ma trận hiệp phương sai:</w:t>
      </w:r>
    </w:p>
    <w:p w:rsidR="006C684F" w:rsidRPr="0062619C" w:rsidRDefault="006C684F" w:rsidP="006C684F">
      <w:pPr>
        <w:jc w:val="center"/>
        <w:rPr>
          <w:rFonts w:ascii="Times New Roman" w:hAnsi="Times New Roman" w:cs="Times New Roman"/>
          <w:sz w:val="24"/>
          <w:szCs w:val="24"/>
        </w:rPr>
      </w:pPr>
      <w:r w:rsidRPr="0062619C">
        <w:rPr>
          <w:noProof/>
          <w:sz w:val="24"/>
          <w:szCs w:val="24"/>
        </w:rPr>
        <w:drawing>
          <wp:inline distT="0" distB="0" distL="0" distR="0" wp14:anchorId="0003ED11" wp14:editId="31AA5B6D">
            <wp:extent cx="1170432" cy="696333"/>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174230" cy="698593"/>
                    </a:xfrm>
                    <a:prstGeom prst="rect">
                      <a:avLst/>
                    </a:prstGeom>
                  </pic:spPr>
                </pic:pic>
              </a:graphicData>
            </a:graphic>
          </wp:inline>
        </w:drawing>
      </w:r>
    </w:p>
    <w:p w:rsidR="006C684F" w:rsidRPr="0062619C" w:rsidRDefault="006C684F" w:rsidP="006C684F">
      <w:pPr>
        <w:rPr>
          <w:rFonts w:ascii="Times New Roman" w:hAnsi="Times New Roman" w:cs="Times New Roman"/>
          <w:sz w:val="24"/>
          <w:szCs w:val="24"/>
        </w:rPr>
      </w:pPr>
      <w:r w:rsidRPr="0062619C">
        <w:rPr>
          <w:rFonts w:ascii="Times New Roman" w:hAnsi="Times New Roman" w:cs="Times New Roman"/>
          <w:sz w:val="24"/>
          <w:szCs w:val="24"/>
        </w:rPr>
        <w:t>Với ma trận A = [Φ</w:t>
      </w:r>
      <w:r w:rsidRPr="0062619C">
        <w:rPr>
          <w:rFonts w:ascii="Times New Roman" w:hAnsi="Times New Roman" w:cs="Times New Roman"/>
          <w:sz w:val="24"/>
          <w:szCs w:val="24"/>
          <w:vertAlign w:val="subscript"/>
        </w:rPr>
        <w:t>1</w:t>
      </w:r>
      <w:r w:rsidRPr="0062619C">
        <w:rPr>
          <w:rFonts w:ascii="Times New Roman" w:hAnsi="Times New Roman" w:cs="Times New Roman"/>
          <w:sz w:val="24"/>
          <w:szCs w:val="24"/>
        </w:rPr>
        <w:t xml:space="preserve"> Φ</w:t>
      </w:r>
      <w:r w:rsidRPr="0062619C">
        <w:rPr>
          <w:rFonts w:ascii="Times New Roman" w:hAnsi="Times New Roman" w:cs="Times New Roman"/>
          <w:sz w:val="24"/>
          <w:szCs w:val="24"/>
          <w:vertAlign w:val="subscript"/>
        </w:rPr>
        <w:t xml:space="preserve">2 … </w:t>
      </w:r>
      <w:r w:rsidRPr="0062619C">
        <w:rPr>
          <w:rFonts w:ascii="Times New Roman" w:hAnsi="Times New Roman" w:cs="Times New Roman"/>
          <w:sz w:val="24"/>
          <w:szCs w:val="24"/>
        </w:rPr>
        <w:t>Φ</w:t>
      </w:r>
      <w:r w:rsidRPr="0062619C">
        <w:rPr>
          <w:rFonts w:ascii="Times New Roman" w:hAnsi="Times New Roman" w:cs="Times New Roman"/>
          <w:sz w:val="24"/>
          <w:szCs w:val="24"/>
          <w:vertAlign w:val="subscript"/>
        </w:rPr>
        <w:t>M</w:t>
      </w:r>
      <w:r w:rsidRPr="0062619C">
        <w:rPr>
          <w:rFonts w:ascii="Times New Roman" w:hAnsi="Times New Roman" w:cs="Times New Roman"/>
          <w:sz w:val="24"/>
          <w:szCs w:val="24"/>
        </w:rPr>
        <w:t>]. Ma trận C có kích thước N</w:t>
      </w:r>
      <w:r w:rsidRPr="0062619C">
        <w:rPr>
          <w:rFonts w:ascii="Times New Roman" w:hAnsi="Times New Roman" w:cs="Times New Roman"/>
          <w:sz w:val="24"/>
          <w:szCs w:val="24"/>
        </w:rPr>
        <w:softHyphen/>
      </w:r>
      <w:r w:rsidRPr="0062619C">
        <w:rPr>
          <w:rFonts w:ascii="Times New Roman" w:hAnsi="Times New Roman" w:cs="Times New Roman"/>
          <w:sz w:val="24"/>
          <w:szCs w:val="24"/>
          <w:vertAlign w:val="superscript"/>
        </w:rPr>
        <w:t>2</w:t>
      </w:r>
      <w:r w:rsidR="009429E5" w:rsidRPr="0062619C">
        <w:rPr>
          <w:rFonts w:ascii="Times New Roman" w:hAnsi="Times New Roman" w:cs="Times New Roman"/>
          <w:sz w:val="24"/>
          <w:szCs w:val="24"/>
          <w:vertAlign w:val="superscript"/>
        </w:rPr>
        <w:t xml:space="preserve"> </w:t>
      </w:r>
      <w:r w:rsidR="009429E5" w:rsidRPr="0062619C">
        <w:rPr>
          <w:rFonts w:ascii="Times New Roman" w:hAnsi="Times New Roman" w:cs="Times New Roman"/>
          <w:sz w:val="24"/>
          <w:szCs w:val="24"/>
        </w:rPr>
        <w:t>x N</w:t>
      </w:r>
      <w:r w:rsidR="009429E5" w:rsidRPr="0062619C">
        <w:rPr>
          <w:rFonts w:ascii="Times New Roman" w:hAnsi="Times New Roman" w:cs="Times New Roman"/>
          <w:sz w:val="24"/>
          <w:szCs w:val="24"/>
        </w:rPr>
        <w:softHyphen/>
      </w:r>
      <w:r w:rsidR="009429E5" w:rsidRPr="0062619C">
        <w:rPr>
          <w:rFonts w:ascii="Times New Roman" w:hAnsi="Times New Roman" w:cs="Times New Roman"/>
          <w:sz w:val="24"/>
          <w:szCs w:val="24"/>
          <w:vertAlign w:val="superscript"/>
        </w:rPr>
        <w:t xml:space="preserve">2 </w:t>
      </w:r>
      <w:r w:rsidR="009429E5" w:rsidRPr="0062619C">
        <w:rPr>
          <w:rFonts w:ascii="Times New Roman" w:hAnsi="Times New Roman" w:cs="Times New Roman"/>
          <w:sz w:val="24"/>
          <w:szCs w:val="24"/>
        </w:rPr>
        <w:t xml:space="preserve">và việc </w:t>
      </w:r>
      <w:r w:rsidRPr="0062619C">
        <w:rPr>
          <w:rFonts w:ascii="Times New Roman" w:hAnsi="Times New Roman" w:cs="Times New Roman"/>
          <w:sz w:val="24"/>
          <w:szCs w:val="24"/>
        </w:rPr>
        <w:t>xác định N</w:t>
      </w:r>
      <w:r w:rsidRPr="0062619C">
        <w:rPr>
          <w:rFonts w:ascii="Times New Roman" w:hAnsi="Times New Roman" w:cs="Times New Roman"/>
          <w:sz w:val="24"/>
          <w:szCs w:val="24"/>
        </w:rPr>
        <w:softHyphen/>
      </w:r>
      <w:r w:rsidRPr="0062619C">
        <w:rPr>
          <w:rFonts w:ascii="Times New Roman" w:hAnsi="Times New Roman" w:cs="Times New Roman"/>
          <w:sz w:val="24"/>
          <w:szCs w:val="24"/>
          <w:vertAlign w:val="superscript"/>
        </w:rPr>
        <w:t>2</w:t>
      </w:r>
      <w:r w:rsidRPr="0062619C">
        <w:rPr>
          <w:rFonts w:ascii="Times New Roman" w:hAnsi="Times New Roman" w:cs="Times New Roman"/>
          <w:sz w:val="24"/>
          <w:szCs w:val="24"/>
        </w:rPr>
        <w:t xml:space="preserve"> vector riêng và giá trị riêng</w:t>
      </w:r>
      <w:r w:rsidR="009429E5" w:rsidRPr="0062619C">
        <w:rPr>
          <w:rFonts w:ascii="Times New Roman" w:hAnsi="Times New Roman" w:cs="Times New Roman"/>
          <w:sz w:val="24"/>
          <w:szCs w:val="24"/>
        </w:rPr>
        <w:t xml:space="preserve"> là khó thực hiện với kích thước ảnh điển hình. Ta cần một phương pháp dễ dàng hơn để tìm các vector riêng này.</w:t>
      </w:r>
    </w:p>
    <w:p w:rsidR="00385534" w:rsidRPr="0062619C" w:rsidRDefault="00385534" w:rsidP="006C684F">
      <w:pPr>
        <w:rPr>
          <w:rFonts w:ascii="Times New Roman" w:hAnsi="Times New Roman" w:cs="Times New Roman"/>
          <w:sz w:val="24"/>
          <w:szCs w:val="24"/>
        </w:rPr>
      </w:pPr>
      <w:r w:rsidRPr="0062619C">
        <w:rPr>
          <w:rFonts w:ascii="Times New Roman" w:hAnsi="Times New Roman" w:cs="Times New Roman"/>
          <w:sz w:val="24"/>
          <w:szCs w:val="24"/>
        </w:rPr>
        <w:t>Nếu số điểm dữ liệu trong không gian ảnh nhỏ hơn chiều không gian (M&lt;N</w:t>
      </w:r>
      <w:r w:rsidRPr="0062619C">
        <w:rPr>
          <w:rFonts w:ascii="Times New Roman" w:hAnsi="Times New Roman" w:cs="Times New Roman"/>
          <w:sz w:val="24"/>
          <w:szCs w:val="24"/>
          <w:vertAlign w:val="superscript"/>
        </w:rPr>
        <w:t>2</w:t>
      </w:r>
      <w:r w:rsidRPr="0062619C">
        <w:rPr>
          <w:rFonts w:ascii="Times New Roman" w:hAnsi="Times New Roman" w:cs="Times New Roman"/>
          <w:sz w:val="24"/>
          <w:szCs w:val="24"/>
        </w:rPr>
        <w:t>), sẽ chỉ có M – 1 vector riêng có ý nghĩa. Ta có thể giải quyết cho các vector riêng N</w:t>
      </w:r>
      <w:r w:rsidRPr="0062619C">
        <w:rPr>
          <w:rFonts w:ascii="Times New Roman" w:hAnsi="Times New Roman" w:cs="Times New Roman"/>
          <w:sz w:val="24"/>
          <w:szCs w:val="24"/>
          <w:vertAlign w:val="superscript"/>
        </w:rPr>
        <w:t>2</w:t>
      </w:r>
      <w:r w:rsidRPr="0062619C">
        <w:rPr>
          <w:rFonts w:ascii="Times New Roman" w:hAnsi="Times New Roman" w:cs="Times New Roman"/>
          <w:sz w:val="24"/>
          <w:szCs w:val="24"/>
        </w:rPr>
        <w:t xml:space="preserve"> chiều bằng cách tính các vector riêng của ma trận MxM, VD: tính 1 ma trận 16 x 16, hơn là ma trận 16 384 x 16 384, và sau đó, lấy các tổ hợp tuyến tính của ảnh mặt Φ</w:t>
      </w:r>
      <w:r w:rsidRPr="0062619C">
        <w:rPr>
          <w:rFonts w:ascii="Times New Roman" w:hAnsi="Times New Roman" w:cs="Times New Roman"/>
          <w:sz w:val="24"/>
          <w:szCs w:val="24"/>
          <w:vertAlign w:val="subscript"/>
        </w:rPr>
        <w:t>i</w:t>
      </w:r>
      <w:r w:rsidRPr="0062619C">
        <w:rPr>
          <w:rFonts w:ascii="Times New Roman" w:hAnsi="Times New Roman" w:cs="Times New Roman"/>
          <w:sz w:val="24"/>
          <w:szCs w:val="24"/>
        </w:rPr>
        <w:t>. Xét các vector riêng v</w:t>
      </w:r>
      <w:r w:rsidRPr="0062619C">
        <w:rPr>
          <w:rFonts w:ascii="Times New Roman" w:hAnsi="Times New Roman" w:cs="Times New Roman"/>
          <w:sz w:val="24"/>
          <w:szCs w:val="24"/>
          <w:vertAlign w:val="subscript"/>
        </w:rPr>
        <w:t>i</w:t>
      </w:r>
      <w:r w:rsidRPr="0062619C">
        <w:rPr>
          <w:rFonts w:ascii="Times New Roman" w:hAnsi="Times New Roman" w:cs="Times New Roman"/>
          <w:sz w:val="24"/>
          <w:szCs w:val="24"/>
        </w:rPr>
        <w:t xml:space="preserve"> của A</w:t>
      </w:r>
      <w:r w:rsidRPr="0062619C">
        <w:rPr>
          <w:rFonts w:ascii="Times New Roman" w:hAnsi="Times New Roman" w:cs="Times New Roman"/>
          <w:sz w:val="24"/>
          <w:szCs w:val="24"/>
          <w:vertAlign w:val="superscript"/>
        </w:rPr>
        <w:t>T</w:t>
      </w:r>
      <w:r w:rsidRPr="0062619C">
        <w:rPr>
          <w:rFonts w:ascii="Times New Roman" w:hAnsi="Times New Roman" w:cs="Times New Roman"/>
          <w:sz w:val="24"/>
          <w:szCs w:val="24"/>
        </w:rPr>
        <w:t>A :</w:t>
      </w:r>
    </w:p>
    <w:p w:rsidR="00385534" w:rsidRPr="0062619C" w:rsidRDefault="00385534" w:rsidP="00385534">
      <w:pPr>
        <w:jc w:val="center"/>
        <w:rPr>
          <w:rFonts w:ascii="Times New Roman" w:hAnsi="Times New Roman" w:cs="Times New Roman"/>
          <w:sz w:val="24"/>
          <w:szCs w:val="24"/>
          <w:vertAlign w:val="subscript"/>
        </w:rPr>
      </w:pPr>
      <w:r w:rsidRPr="0062619C">
        <w:rPr>
          <w:rFonts w:ascii="Times New Roman" w:hAnsi="Times New Roman" w:cs="Times New Roman"/>
          <w:sz w:val="24"/>
          <w:szCs w:val="24"/>
        </w:rPr>
        <w:t>A</w:t>
      </w:r>
      <w:r w:rsidRPr="0062619C">
        <w:rPr>
          <w:rFonts w:ascii="Times New Roman" w:hAnsi="Times New Roman" w:cs="Times New Roman"/>
          <w:sz w:val="24"/>
          <w:szCs w:val="24"/>
          <w:vertAlign w:val="superscript"/>
        </w:rPr>
        <w:t>T</w:t>
      </w:r>
      <w:r w:rsidRPr="0062619C">
        <w:rPr>
          <w:rFonts w:ascii="Times New Roman" w:hAnsi="Times New Roman" w:cs="Times New Roman"/>
          <w:sz w:val="24"/>
          <w:szCs w:val="24"/>
        </w:rPr>
        <w:t>Av</w:t>
      </w:r>
      <w:r w:rsidRPr="0062619C">
        <w:rPr>
          <w:rFonts w:ascii="Times New Roman" w:hAnsi="Times New Roman" w:cs="Times New Roman"/>
          <w:sz w:val="24"/>
          <w:szCs w:val="24"/>
          <w:vertAlign w:val="subscript"/>
        </w:rPr>
        <w:t xml:space="preserve">i </w:t>
      </w:r>
      <w:r w:rsidRPr="0062619C">
        <w:rPr>
          <w:rFonts w:ascii="Times New Roman" w:hAnsi="Times New Roman" w:cs="Times New Roman"/>
          <w:sz w:val="24"/>
          <w:szCs w:val="24"/>
        </w:rPr>
        <w:t>= μ</w:t>
      </w:r>
      <w:r w:rsidRPr="0062619C">
        <w:rPr>
          <w:rFonts w:ascii="Times New Roman" w:hAnsi="Times New Roman" w:cs="Times New Roman"/>
          <w:sz w:val="24"/>
          <w:szCs w:val="24"/>
          <w:vertAlign w:val="subscript"/>
        </w:rPr>
        <w:t xml:space="preserve">i </w:t>
      </w:r>
      <w:r w:rsidRPr="0062619C">
        <w:rPr>
          <w:rFonts w:ascii="Times New Roman" w:hAnsi="Times New Roman" w:cs="Times New Roman"/>
          <w:sz w:val="24"/>
          <w:szCs w:val="24"/>
        </w:rPr>
        <w:t>v</w:t>
      </w:r>
      <w:r w:rsidRPr="0062619C">
        <w:rPr>
          <w:rFonts w:ascii="Times New Roman" w:hAnsi="Times New Roman" w:cs="Times New Roman"/>
          <w:sz w:val="24"/>
          <w:szCs w:val="24"/>
          <w:vertAlign w:val="subscript"/>
        </w:rPr>
        <w:t>i</w:t>
      </w:r>
    </w:p>
    <w:p w:rsidR="00385534" w:rsidRPr="0062619C" w:rsidRDefault="004C65CA" w:rsidP="00385534">
      <w:pPr>
        <w:rPr>
          <w:rFonts w:ascii="Times New Roman" w:hAnsi="Times New Roman" w:cs="Times New Roman"/>
          <w:sz w:val="24"/>
          <w:szCs w:val="24"/>
        </w:rPr>
      </w:pPr>
      <w:r w:rsidRPr="0062619C">
        <w:rPr>
          <w:rFonts w:ascii="Times New Roman" w:hAnsi="Times New Roman" w:cs="Times New Roman"/>
          <w:sz w:val="24"/>
          <w:szCs w:val="24"/>
        </w:rPr>
        <w:t>Nhân 2 vế với A , ta có:</w:t>
      </w:r>
    </w:p>
    <w:p w:rsidR="004C65CA" w:rsidRPr="0062619C" w:rsidRDefault="004C65CA" w:rsidP="004C65CA">
      <w:pPr>
        <w:jc w:val="center"/>
        <w:rPr>
          <w:rFonts w:ascii="Times New Roman" w:hAnsi="Times New Roman" w:cs="Times New Roman"/>
          <w:sz w:val="24"/>
          <w:szCs w:val="24"/>
          <w:vertAlign w:val="subscript"/>
        </w:rPr>
      </w:pPr>
      <w:r w:rsidRPr="0062619C">
        <w:rPr>
          <w:rFonts w:ascii="Times New Roman" w:hAnsi="Times New Roman" w:cs="Times New Roman"/>
          <w:sz w:val="24"/>
          <w:szCs w:val="24"/>
        </w:rPr>
        <w:t>AA</w:t>
      </w:r>
      <w:r w:rsidRPr="0062619C">
        <w:rPr>
          <w:rFonts w:ascii="Times New Roman" w:hAnsi="Times New Roman" w:cs="Times New Roman"/>
          <w:sz w:val="24"/>
          <w:szCs w:val="24"/>
          <w:vertAlign w:val="superscript"/>
        </w:rPr>
        <w:t xml:space="preserve">T </w:t>
      </w:r>
      <w:r w:rsidRPr="0062619C">
        <w:rPr>
          <w:rFonts w:ascii="Times New Roman" w:hAnsi="Times New Roman" w:cs="Times New Roman"/>
          <w:sz w:val="24"/>
          <w:szCs w:val="24"/>
        </w:rPr>
        <w:t>Av</w:t>
      </w:r>
      <w:r w:rsidRPr="0062619C">
        <w:rPr>
          <w:rFonts w:ascii="Times New Roman" w:hAnsi="Times New Roman" w:cs="Times New Roman"/>
          <w:sz w:val="24"/>
          <w:szCs w:val="24"/>
          <w:vertAlign w:val="subscript"/>
        </w:rPr>
        <w:t xml:space="preserve">i </w:t>
      </w:r>
      <w:r w:rsidRPr="0062619C">
        <w:rPr>
          <w:rFonts w:ascii="Times New Roman" w:hAnsi="Times New Roman" w:cs="Times New Roman"/>
          <w:sz w:val="24"/>
          <w:szCs w:val="24"/>
        </w:rPr>
        <w:t xml:space="preserve">= </w:t>
      </w:r>
      <w:r w:rsidRPr="0062619C">
        <w:rPr>
          <w:rFonts w:ascii="Times New Roman" w:hAnsi="Times New Roman" w:cs="Times New Roman"/>
          <w:sz w:val="24"/>
          <w:szCs w:val="24"/>
          <w:vertAlign w:val="subscript"/>
        </w:rPr>
        <w:t xml:space="preserve"> </w:t>
      </w:r>
      <w:r w:rsidRPr="0062619C">
        <w:rPr>
          <w:rFonts w:ascii="Times New Roman" w:hAnsi="Times New Roman" w:cs="Times New Roman"/>
          <w:sz w:val="24"/>
          <w:szCs w:val="24"/>
        </w:rPr>
        <w:t>μ</w:t>
      </w:r>
      <w:r w:rsidRPr="0062619C">
        <w:rPr>
          <w:rFonts w:ascii="Times New Roman" w:hAnsi="Times New Roman" w:cs="Times New Roman"/>
          <w:sz w:val="24"/>
          <w:szCs w:val="24"/>
          <w:vertAlign w:val="subscript"/>
        </w:rPr>
        <w:t xml:space="preserve">i </w:t>
      </w:r>
      <w:r w:rsidRPr="0062619C">
        <w:rPr>
          <w:rFonts w:ascii="Times New Roman" w:hAnsi="Times New Roman" w:cs="Times New Roman"/>
          <w:sz w:val="24"/>
          <w:szCs w:val="24"/>
        </w:rPr>
        <w:t>Av</w:t>
      </w:r>
      <w:r w:rsidRPr="0062619C">
        <w:rPr>
          <w:rFonts w:ascii="Times New Roman" w:hAnsi="Times New Roman" w:cs="Times New Roman"/>
          <w:sz w:val="24"/>
          <w:szCs w:val="24"/>
          <w:vertAlign w:val="subscript"/>
        </w:rPr>
        <w:t>i</w:t>
      </w:r>
    </w:p>
    <w:p w:rsidR="004C65CA" w:rsidRPr="0062619C" w:rsidRDefault="004C65CA" w:rsidP="004C65CA">
      <w:pPr>
        <w:rPr>
          <w:rFonts w:ascii="Times New Roman" w:hAnsi="Times New Roman" w:cs="Times New Roman"/>
          <w:sz w:val="24"/>
          <w:szCs w:val="24"/>
        </w:rPr>
      </w:pPr>
      <w:r w:rsidRPr="0062619C">
        <w:rPr>
          <w:rFonts w:ascii="Times New Roman" w:hAnsi="Times New Roman" w:cs="Times New Roman"/>
          <w:sz w:val="24"/>
          <w:szCs w:val="24"/>
        </w:rPr>
        <w:t>Từ đó ta thấy Av</w:t>
      </w:r>
      <w:r w:rsidRPr="0062619C">
        <w:rPr>
          <w:rFonts w:ascii="Times New Roman" w:hAnsi="Times New Roman" w:cs="Times New Roman"/>
          <w:sz w:val="24"/>
          <w:szCs w:val="24"/>
          <w:vertAlign w:val="subscript"/>
        </w:rPr>
        <w:t>i</w:t>
      </w:r>
      <w:r w:rsidRPr="0062619C">
        <w:rPr>
          <w:rFonts w:ascii="Times New Roman" w:hAnsi="Times New Roman" w:cs="Times New Roman"/>
          <w:sz w:val="24"/>
          <w:szCs w:val="24"/>
        </w:rPr>
        <w:t xml:space="preserve"> là vector riêng của C = AA</w:t>
      </w:r>
      <w:r w:rsidRPr="0062619C">
        <w:rPr>
          <w:rFonts w:ascii="Times New Roman" w:hAnsi="Times New Roman" w:cs="Times New Roman"/>
          <w:sz w:val="24"/>
          <w:szCs w:val="24"/>
          <w:vertAlign w:val="superscript"/>
        </w:rPr>
        <w:t>T</w:t>
      </w:r>
      <w:r w:rsidRPr="0062619C">
        <w:rPr>
          <w:rFonts w:ascii="Times New Roman" w:hAnsi="Times New Roman" w:cs="Times New Roman"/>
          <w:sz w:val="24"/>
          <w:szCs w:val="24"/>
        </w:rPr>
        <w:t xml:space="preserve">. </w:t>
      </w:r>
    </w:p>
    <w:p w:rsidR="004C65CA" w:rsidRPr="0062619C" w:rsidRDefault="004C65CA" w:rsidP="004C65CA">
      <w:pPr>
        <w:rPr>
          <w:rFonts w:ascii="Times New Roman" w:hAnsi="Times New Roman" w:cs="Times New Roman"/>
          <w:sz w:val="24"/>
          <w:szCs w:val="24"/>
        </w:rPr>
      </w:pPr>
      <w:r w:rsidRPr="0062619C">
        <w:rPr>
          <w:rFonts w:ascii="Times New Roman" w:hAnsi="Times New Roman" w:cs="Times New Roman"/>
          <w:sz w:val="24"/>
          <w:szCs w:val="24"/>
        </w:rPr>
        <w:t>Tiếp theo hướng phân tích này, ta thiết lập ma trận MxM : L=A</w:t>
      </w:r>
      <w:r w:rsidRPr="0062619C">
        <w:rPr>
          <w:rFonts w:ascii="Times New Roman" w:hAnsi="Times New Roman" w:cs="Times New Roman"/>
          <w:sz w:val="24"/>
          <w:szCs w:val="24"/>
          <w:vertAlign w:val="superscript"/>
        </w:rPr>
        <w:t>T</w:t>
      </w:r>
      <w:r w:rsidRPr="0062619C">
        <w:rPr>
          <w:rFonts w:ascii="Times New Roman" w:hAnsi="Times New Roman" w:cs="Times New Roman"/>
          <w:sz w:val="24"/>
          <w:szCs w:val="24"/>
        </w:rPr>
        <w:t>A, với L</w:t>
      </w:r>
      <w:r w:rsidRPr="0062619C">
        <w:rPr>
          <w:rFonts w:ascii="Times New Roman" w:hAnsi="Times New Roman" w:cs="Times New Roman"/>
          <w:sz w:val="24"/>
          <w:szCs w:val="24"/>
          <w:vertAlign w:val="subscript"/>
        </w:rPr>
        <w:t>mn</w:t>
      </w:r>
      <w:r w:rsidRPr="0062619C">
        <w:rPr>
          <w:rFonts w:ascii="Times New Roman" w:hAnsi="Times New Roman" w:cs="Times New Roman"/>
          <w:sz w:val="24"/>
          <w:szCs w:val="24"/>
        </w:rPr>
        <w:t>=</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Φ</m:t>
            </m:r>
          </m:e>
          <m:sub>
            <m:r>
              <m:rPr>
                <m:sty m:val="p"/>
              </m:rPr>
              <w:rPr>
                <w:rFonts w:ascii="Cambria Math" w:hAnsi="Cambria Math" w:cs="Times New Roman"/>
                <w:sz w:val="24"/>
                <w:szCs w:val="24"/>
              </w:rPr>
              <m:t>m</m:t>
            </m:r>
          </m:sub>
          <m:sup>
            <m:r>
              <m:rPr>
                <m:sty m:val="p"/>
              </m:rPr>
              <w:rPr>
                <w:rFonts w:ascii="Cambria Math" w:hAnsi="Cambria Math" w:cs="Times New Roman"/>
                <w:sz w:val="24"/>
                <w:szCs w:val="24"/>
              </w:rPr>
              <m:t>T</m:t>
            </m:r>
          </m:sup>
        </m:sSubSup>
      </m:oMath>
      <w:r w:rsidRPr="0062619C">
        <w:rPr>
          <w:rFonts w:ascii="Times New Roman" w:hAnsi="Times New Roman" w:cs="Times New Roman"/>
          <w:sz w:val="24"/>
          <w:szCs w:val="24"/>
        </w:rPr>
        <w:t>Φ</w:t>
      </w:r>
      <w:r w:rsidRPr="0062619C">
        <w:rPr>
          <w:rFonts w:ascii="Times New Roman" w:hAnsi="Times New Roman" w:cs="Times New Roman"/>
          <w:sz w:val="24"/>
          <w:szCs w:val="24"/>
          <w:vertAlign w:val="subscript"/>
        </w:rPr>
        <w:t>n</w:t>
      </w:r>
      <w:r w:rsidRPr="0062619C">
        <w:rPr>
          <w:rFonts w:ascii="Times New Roman" w:hAnsi="Times New Roman" w:cs="Times New Roman"/>
          <w:sz w:val="24"/>
          <w:szCs w:val="24"/>
        </w:rPr>
        <w:t>, và tìm M vector riêng, v</w:t>
      </w:r>
      <w:r w:rsidRPr="0062619C">
        <w:rPr>
          <w:rFonts w:ascii="Times New Roman" w:hAnsi="Times New Roman" w:cs="Times New Roman"/>
          <w:sz w:val="24"/>
          <w:szCs w:val="24"/>
          <w:vertAlign w:val="subscript"/>
        </w:rPr>
        <w:t>l</w:t>
      </w:r>
      <w:r w:rsidRPr="0062619C">
        <w:rPr>
          <w:rFonts w:ascii="Times New Roman" w:hAnsi="Times New Roman" w:cs="Times New Roman"/>
          <w:sz w:val="24"/>
          <w:szCs w:val="24"/>
        </w:rPr>
        <w:t>, của L. Các vector này xác định tổ hợp tuyến tính M ảnh từ tập ban đầu để tạo ra các mặt riêng u</w:t>
      </w:r>
      <w:r w:rsidRPr="0062619C">
        <w:rPr>
          <w:rFonts w:ascii="Times New Roman" w:hAnsi="Times New Roman" w:cs="Times New Roman"/>
          <w:sz w:val="24"/>
          <w:szCs w:val="24"/>
          <w:vertAlign w:val="subscript"/>
        </w:rPr>
        <w:t>l</w:t>
      </w:r>
      <w:r w:rsidRPr="0062619C">
        <w:rPr>
          <w:rFonts w:ascii="Times New Roman" w:hAnsi="Times New Roman" w:cs="Times New Roman"/>
          <w:sz w:val="24"/>
          <w:szCs w:val="24"/>
        </w:rPr>
        <w:t>:</w:t>
      </w:r>
    </w:p>
    <w:p w:rsidR="004C65CA" w:rsidRPr="0062619C" w:rsidRDefault="004C65CA" w:rsidP="004C65CA">
      <w:pPr>
        <w:jc w:val="center"/>
        <w:rPr>
          <w:rFonts w:ascii="Times New Roman" w:hAnsi="Times New Roman" w:cs="Times New Roman"/>
          <w:sz w:val="24"/>
          <w:szCs w:val="24"/>
        </w:rPr>
      </w:pPr>
      <w:r w:rsidRPr="0062619C">
        <w:rPr>
          <w:noProof/>
          <w:sz w:val="24"/>
          <w:szCs w:val="24"/>
        </w:rPr>
        <w:drawing>
          <wp:inline distT="0" distB="0" distL="0" distR="0" wp14:anchorId="6F822B8E" wp14:editId="6FCDCEC5">
            <wp:extent cx="1967788" cy="38130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984508" cy="384541"/>
                    </a:xfrm>
                    <a:prstGeom prst="rect">
                      <a:avLst/>
                    </a:prstGeom>
                  </pic:spPr>
                </pic:pic>
              </a:graphicData>
            </a:graphic>
          </wp:inline>
        </w:drawing>
      </w:r>
    </w:p>
    <w:p w:rsidR="004C65CA" w:rsidRPr="0062619C" w:rsidRDefault="004C65CA" w:rsidP="004C65CA">
      <w:pPr>
        <w:rPr>
          <w:rFonts w:ascii="Times New Roman" w:hAnsi="Times New Roman" w:cs="Times New Roman"/>
          <w:sz w:val="24"/>
          <w:szCs w:val="24"/>
        </w:rPr>
      </w:pPr>
      <w:r w:rsidRPr="0062619C">
        <w:rPr>
          <w:rFonts w:ascii="Times New Roman" w:hAnsi="Times New Roman" w:cs="Times New Roman"/>
          <w:sz w:val="24"/>
          <w:szCs w:val="24"/>
        </w:rPr>
        <w:t>Bằng phương pháp này, các phép tính đã được giảm đi đáng kể.</w:t>
      </w:r>
    </w:p>
    <w:p w:rsidR="00017A71" w:rsidRPr="0062619C" w:rsidRDefault="00017A71" w:rsidP="004C65CA">
      <w:pPr>
        <w:rPr>
          <w:rFonts w:ascii="Times New Roman" w:hAnsi="Times New Roman" w:cs="Times New Roman"/>
          <w:sz w:val="24"/>
          <w:szCs w:val="24"/>
        </w:rPr>
      </w:pPr>
      <w:r w:rsidRPr="0062619C">
        <w:rPr>
          <w:rFonts w:ascii="Times New Roman" w:hAnsi="Times New Roman" w:cs="Times New Roman"/>
          <w:sz w:val="24"/>
          <w:szCs w:val="24"/>
        </w:rPr>
        <w:t>Trong thực tế, tập ảnh khuôn mặt thử nghiệm là tương đối nhỏ (M</w:t>
      </w:r>
      <w:r w:rsidR="00F0436D" w:rsidRPr="0062619C">
        <w:rPr>
          <w:rFonts w:ascii="Times New Roman" w:hAnsi="Times New Roman" w:cs="Times New Roman"/>
          <w:sz w:val="24"/>
          <w:szCs w:val="24"/>
        </w:rPr>
        <w:t>«N</w:t>
      </w:r>
      <w:r w:rsidR="00F0436D" w:rsidRPr="0062619C">
        <w:rPr>
          <w:rFonts w:ascii="Times New Roman" w:hAnsi="Times New Roman" w:cs="Times New Roman"/>
          <w:sz w:val="24"/>
          <w:szCs w:val="24"/>
          <w:vertAlign w:val="superscript"/>
        </w:rPr>
        <w:t>2</w:t>
      </w:r>
      <w:r w:rsidR="00F0436D" w:rsidRPr="0062619C">
        <w:rPr>
          <w:rFonts w:ascii="Times New Roman" w:hAnsi="Times New Roman" w:cs="Times New Roman"/>
          <w:sz w:val="24"/>
          <w:szCs w:val="24"/>
        </w:rPr>
        <w:t>), và các phép toán trở nên dễ dàng hơn. Các trị riêng tương ứng cho phép ta xếp loại các vector riêng theo mức độ hữu ích của chúng trong biểu thị các điểm khác biệt giữa các ảnh.</w:t>
      </w:r>
    </w:p>
    <w:p w:rsidR="00727743" w:rsidRDefault="00727743" w:rsidP="003D055A">
      <w:pPr>
        <w:jc w:val="center"/>
        <w:rPr>
          <w:rFonts w:ascii="Times New Roman" w:hAnsi="Times New Roman" w:cs="Times New Roman"/>
        </w:rPr>
      </w:pPr>
      <w:r>
        <w:rPr>
          <w:noProof/>
        </w:rPr>
        <w:lastRenderedPageBreak/>
        <w:drawing>
          <wp:inline distT="0" distB="0" distL="0" distR="0" wp14:anchorId="45825E77" wp14:editId="356EE1A9">
            <wp:extent cx="2914860" cy="269199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915470" cy="2692558"/>
                    </a:xfrm>
                    <a:prstGeom prst="rect">
                      <a:avLst/>
                    </a:prstGeom>
                  </pic:spPr>
                </pic:pic>
              </a:graphicData>
            </a:graphic>
          </wp:inline>
        </w:drawing>
      </w:r>
    </w:p>
    <w:p w:rsidR="00727743" w:rsidRPr="00822566" w:rsidRDefault="00727743" w:rsidP="003D055A">
      <w:pPr>
        <w:jc w:val="center"/>
        <w:rPr>
          <w:rFonts w:ascii="Times New Roman" w:hAnsi="Times New Roman" w:cs="Times New Roman"/>
          <w:b/>
          <w:i/>
        </w:rPr>
      </w:pPr>
      <w:r w:rsidRPr="00822566">
        <w:rPr>
          <w:rFonts w:ascii="Times New Roman" w:hAnsi="Times New Roman" w:cs="Times New Roman"/>
          <w:b/>
          <w:i/>
        </w:rPr>
        <w:t>Hình</w:t>
      </w:r>
      <w:r w:rsidR="00822566" w:rsidRPr="00822566">
        <w:rPr>
          <w:rFonts w:ascii="Times New Roman" w:hAnsi="Times New Roman" w:cs="Times New Roman"/>
          <w:b/>
          <w:i/>
        </w:rPr>
        <w:t xml:space="preserve"> 7</w:t>
      </w:r>
      <w:r w:rsidRPr="00822566">
        <w:rPr>
          <w:rFonts w:ascii="Times New Roman" w:hAnsi="Times New Roman" w:cs="Times New Roman"/>
          <w:b/>
          <w:i/>
        </w:rPr>
        <w:t xml:space="preserve"> : Tập khuôn mặ</w:t>
      </w:r>
      <w:r w:rsidR="00725DA7" w:rsidRPr="00822566">
        <w:rPr>
          <w:rFonts w:ascii="Times New Roman" w:hAnsi="Times New Roman" w:cs="Times New Roman"/>
          <w:b/>
          <w:i/>
        </w:rPr>
        <w:t>t đào tạo (training set)</w:t>
      </w:r>
      <w:r w:rsidRPr="00822566">
        <w:rPr>
          <w:rFonts w:ascii="Times New Roman" w:hAnsi="Times New Roman" w:cs="Times New Roman"/>
          <w:b/>
          <w:i/>
        </w:rPr>
        <w:t>.</w:t>
      </w:r>
    </w:p>
    <w:p w:rsidR="00727743" w:rsidRDefault="00727743" w:rsidP="004C65CA">
      <w:pPr>
        <w:rPr>
          <w:rFonts w:ascii="Times New Roman" w:hAnsi="Times New Roman" w:cs="Times New Roman"/>
        </w:rPr>
      </w:pPr>
      <w:r>
        <w:rPr>
          <w:noProof/>
        </w:rPr>
        <w:drawing>
          <wp:inline distT="0" distB="0" distL="0" distR="0" wp14:anchorId="79D3CF7B" wp14:editId="4DCB9FA3">
            <wp:extent cx="2626157" cy="2519135"/>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635210" cy="2527819"/>
                    </a:xfrm>
                    <a:prstGeom prst="rect">
                      <a:avLst/>
                    </a:prstGeom>
                  </pic:spPr>
                </pic:pic>
              </a:graphicData>
            </a:graphic>
          </wp:inline>
        </w:drawing>
      </w:r>
      <w:r w:rsidR="00317265" w:rsidRPr="00317265">
        <w:rPr>
          <w:noProof/>
        </w:rPr>
        <w:t xml:space="preserve"> </w:t>
      </w:r>
      <w:r w:rsidR="00317265">
        <w:rPr>
          <w:noProof/>
        </w:rPr>
        <w:drawing>
          <wp:inline distT="0" distB="0" distL="0" distR="0" wp14:anchorId="17B81718" wp14:editId="0C5AB642">
            <wp:extent cx="2640787" cy="251700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645287" cy="2521289"/>
                    </a:xfrm>
                    <a:prstGeom prst="rect">
                      <a:avLst/>
                    </a:prstGeom>
                  </pic:spPr>
                </pic:pic>
              </a:graphicData>
            </a:graphic>
          </wp:inline>
        </w:drawing>
      </w:r>
    </w:p>
    <w:p w:rsidR="00727743" w:rsidRPr="00822566" w:rsidRDefault="00317265" w:rsidP="004C65CA">
      <w:pPr>
        <w:rPr>
          <w:rFonts w:ascii="Times New Roman" w:hAnsi="Times New Roman" w:cs="Times New Roman"/>
          <w:b/>
          <w:i/>
        </w:rPr>
      </w:pPr>
      <w:r w:rsidRPr="00822566">
        <w:rPr>
          <w:rFonts w:ascii="Times New Roman" w:hAnsi="Times New Roman" w:cs="Times New Roman"/>
          <w:b/>
          <w:i/>
        </w:rPr>
        <w:t>Hình</w:t>
      </w:r>
      <w:r w:rsidR="00822566" w:rsidRPr="00822566">
        <w:rPr>
          <w:rFonts w:ascii="Times New Roman" w:hAnsi="Times New Roman" w:cs="Times New Roman"/>
          <w:b/>
          <w:i/>
        </w:rPr>
        <w:t xml:space="preserve"> 8</w:t>
      </w:r>
      <w:r w:rsidRPr="00822566">
        <w:rPr>
          <w:rFonts w:ascii="Times New Roman" w:hAnsi="Times New Roman" w:cs="Times New Roman"/>
          <w:b/>
          <w:i/>
        </w:rPr>
        <w:t xml:space="preserve"> : Khuôn</w:t>
      </w:r>
      <w:r w:rsidR="00727743" w:rsidRPr="00822566">
        <w:rPr>
          <w:rFonts w:ascii="Times New Roman" w:hAnsi="Times New Roman" w:cs="Times New Roman"/>
          <w:b/>
          <w:i/>
        </w:rPr>
        <w:t xml:space="preserve"> mặt trung bình Ψ</w:t>
      </w:r>
      <w:r w:rsidRPr="00822566">
        <w:rPr>
          <w:rFonts w:ascii="Times New Roman" w:hAnsi="Times New Roman" w:cs="Times New Roman"/>
          <w:b/>
          <w:i/>
        </w:rPr>
        <w:tab/>
      </w:r>
      <w:r w:rsidRPr="00822566">
        <w:rPr>
          <w:rFonts w:ascii="Times New Roman" w:hAnsi="Times New Roman" w:cs="Times New Roman"/>
          <w:b/>
          <w:i/>
        </w:rPr>
        <w:tab/>
      </w:r>
      <w:r w:rsidRPr="00822566">
        <w:rPr>
          <w:rFonts w:ascii="Times New Roman" w:hAnsi="Times New Roman" w:cs="Times New Roman"/>
          <w:b/>
          <w:i/>
        </w:rPr>
        <w:tab/>
        <w:t xml:space="preserve">Hình </w:t>
      </w:r>
      <w:r w:rsidR="00822566">
        <w:rPr>
          <w:rFonts w:ascii="Times New Roman" w:hAnsi="Times New Roman" w:cs="Times New Roman"/>
          <w:b/>
          <w:i/>
        </w:rPr>
        <w:t>9</w:t>
      </w:r>
      <w:r w:rsidRPr="00822566">
        <w:rPr>
          <w:rFonts w:ascii="Times New Roman" w:hAnsi="Times New Roman" w:cs="Times New Roman"/>
          <w:b/>
          <w:i/>
        </w:rPr>
        <w:t>: Các khuôn mặt riêng được lựa chọn</w:t>
      </w:r>
    </w:p>
    <w:p w:rsidR="00F0436D" w:rsidRPr="00BB566D" w:rsidRDefault="00F0436D" w:rsidP="0062619C">
      <w:pPr>
        <w:pStyle w:val="Heading2"/>
        <w:numPr>
          <w:ilvl w:val="1"/>
          <w:numId w:val="24"/>
        </w:numPr>
        <w:spacing w:after="120"/>
        <w:ind w:left="990" w:hanging="630"/>
      </w:pPr>
      <w:bookmarkStart w:id="19" w:name="_Toc279705177"/>
      <w:r w:rsidRPr="00BB566D">
        <w:t>Sử dụng khuôn mặt riêng để phân loại một ảnh khuôn mặt</w:t>
      </w:r>
      <w:bookmarkEnd w:id="19"/>
    </w:p>
    <w:p w:rsidR="00F0436D" w:rsidRPr="0062619C" w:rsidRDefault="00F0436D" w:rsidP="00F0436D">
      <w:pPr>
        <w:rPr>
          <w:rFonts w:ascii="Times New Roman" w:hAnsi="Times New Roman" w:cs="Times New Roman"/>
          <w:sz w:val="24"/>
          <w:szCs w:val="24"/>
        </w:rPr>
      </w:pPr>
      <w:r w:rsidRPr="0062619C">
        <w:rPr>
          <w:rFonts w:ascii="Times New Roman" w:hAnsi="Times New Roman" w:cs="Times New Roman"/>
          <w:sz w:val="24"/>
          <w:szCs w:val="24"/>
        </w:rPr>
        <w:t>Do các khuôn mặt riêng là khá đầy đủ để mô tả ảnh các khuôn mặt</w:t>
      </w:r>
      <w:r w:rsidR="00745A42" w:rsidRPr="0062619C">
        <w:rPr>
          <w:rFonts w:ascii="Times New Roman" w:hAnsi="Times New Roman" w:cs="Times New Roman"/>
          <w:sz w:val="24"/>
          <w:szCs w:val="24"/>
        </w:rPr>
        <w:t>, nên ta có thể sử dụng chúng như một công cụ nhận dạng khuôn mặt. Trong thực tế, một số lượng M’ nhỏ hơn tỏ ra hiệu quả trong nhận dạng, do ta không cần thiết phải tái tạo lại ảnh ban đầu. Các khuôn mặt riêng tạo ra một không gian chiều con M’ từ không gian ảnh N</w:t>
      </w:r>
      <w:r w:rsidR="00745A42" w:rsidRPr="0062619C">
        <w:rPr>
          <w:rFonts w:ascii="Times New Roman" w:hAnsi="Times New Roman" w:cs="Times New Roman"/>
          <w:sz w:val="24"/>
          <w:szCs w:val="24"/>
          <w:vertAlign w:val="superscript"/>
        </w:rPr>
        <w:t>2</w:t>
      </w:r>
      <w:r w:rsidR="00745A42" w:rsidRPr="0062619C">
        <w:rPr>
          <w:rFonts w:ascii="Times New Roman" w:hAnsi="Times New Roman" w:cs="Times New Roman"/>
          <w:sz w:val="24"/>
          <w:szCs w:val="24"/>
        </w:rPr>
        <w:t xml:space="preserve"> ban đầu. Các vector riêng quan trọng M’ của ma trận L được lựa chọn từ những vector có trị riêng lớn nhất. Trong nhiều thực nghiệm, với cơ sở M=16 ảnh khuôn mặt, M’=7 khuôn mặt riêng được sử dụng.</w:t>
      </w:r>
    </w:p>
    <w:p w:rsidR="00745A42" w:rsidRPr="0062619C" w:rsidRDefault="00745A42" w:rsidP="00F0436D">
      <w:pPr>
        <w:rPr>
          <w:rFonts w:ascii="Times New Roman" w:hAnsi="Times New Roman" w:cs="Times New Roman"/>
          <w:sz w:val="24"/>
          <w:szCs w:val="24"/>
        </w:rPr>
      </w:pPr>
      <w:r w:rsidRPr="0062619C">
        <w:rPr>
          <w:rFonts w:ascii="Times New Roman" w:hAnsi="Times New Roman" w:cs="Times New Roman"/>
          <w:sz w:val="24"/>
          <w:szCs w:val="24"/>
        </w:rPr>
        <w:lastRenderedPageBreak/>
        <w:t>Một ảnh mặt mới (Γ) được biến đổi thành các thành phần khuôn mặt riêng (chiếu vào không gian ảnh mặt) bằng một biến đổi đơn giản</w:t>
      </w:r>
    </w:p>
    <w:p w:rsidR="00745A42" w:rsidRPr="0062619C" w:rsidRDefault="00745A42" w:rsidP="00745A42">
      <w:pPr>
        <w:jc w:val="center"/>
        <w:rPr>
          <w:rFonts w:ascii="Times New Roman" w:hAnsi="Times New Roman" w:cs="Times New Roman"/>
          <w:sz w:val="24"/>
          <w:szCs w:val="24"/>
        </w:rPr>
      </w:pPr>
      <w:r w:rsidRPr="0062619C">
        <w:rPr>
          <w:noProof/>
          <w:sz w:val="24"/>
          <w:szCs w:val="24"/>
        </w:rPr>
        <w:drawing>
          <wp:inline distT="0" distB="0" distL="0" distR="0" wp14:anchorId="0F0EC0D8" wp14:editId="4408E128">
            <wp:extent cx="1302106" cy="242549"/>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314838" cy="244921"/>
                    </a:xfrm>
                    <a:prstGeom prst="rect">
                      <a:avLst/>
                    </a:prstGeom>
                  </pic:spPr>
                </pic:pic>
              </a:graphicData>
            </a:graphic>
          </wp:inline>
        </w:drawing>
      </w:r>
    </w:p>
    <w:p w:rsidR="00745A42" w:rsidRPr="0062619C" w:rsidRDefault="00745A42" w:rsidP="00745A42">
      <w:pPr>
        <w:rPr>
          <w:rFonts w:ascii="Times New Roman" w:hAnsi="Times New Roman" w:cs="Times New Roman"/>
          <w:sz w:val="24"/>
          <w:szCs w:val="24"/>
        </w:rPr>
      </w:pPr>
      <w:r w:rsidRPr="0062619C">
        <w:rPr>
          <w:rFonts w:ascii="Times New Roman" w:hAnsi="Times New Roman" w:cs="Times New Roman"/>
          <w:sz w:val="24"/>
          <w:szCs w:val="24"/>
        </w:rPr>
        <w:t xml:space="preserve">Với k = 1,…, M’. </w:t>
      </w:r>
    </w:p>
    <w:p w:rsidR="00B54611" w:rsidRPr="0062619C" w:rsidRDefault="00745A42" w:rsidP="00745A42">
      <w:pPr>
        <w:rPr>
          <w:rFonts w:ascii="Times New Roman" w:hAnsi="Times New Roman" w:cs="Times New Roman"/>
          <w:sz w:val="24"/>
          <w:szCs w:val="24"/>
        </w:rPr>
      </w:pPr>
      <w:r w:rsidRPr="0062619C">
        <w:rPr>
          <w:rFonts w:ascii="Times New Roman" w:hAnsi="Times New Roman" w:cs="Times New Roman"/>
          <w:sz w:val="24"/>
          <w:szCs w:val="24"/>
        </w:rPr>
        <w:t>Các trọng số của một vector Ω</w:t>
      </w:r>
      <w:r w:rsidRPr="0062619C">
        <w:rPr>
          <w:rFonts w:ascii="Times New Roman" w:hAnsi="Times New Roman" w:cs="Times New Roman"/>
          <w:sz w:val="24"/>
          <w:szCs w:val="24"/>
          <w:vertAlign w:val="superscript"/>
        </w:rPr>
        <w:t>T</w:t>
      </w:r>
      <w:r w:rsidRPr="0062619C">
        <w:rPr>
          <w:rFonts w:ascii="Times New Roman" w:hAnsi="Times New Roman" w:cs="Times New Roman"/>
          <w:sz w:val="24"/>
          <w:szCs w:val="24"/>
        </w:rPr>
        <w:t xml:space="preserve"> = [ω</w:t>
      </w:r>
      <w:r w:rsidRPr="0062619C">
        <w:rPr>
          <w:rFonts w:ascii="Times New Roman" w:hAnsi="Times New Roman" w:cs="Times New Roman"/>
          <w:sz w:val="24"/>
          <w:szCs w:val="24"/>
          <w:vertAlign w:val="subscript"/>
        </w:rPr>
        <w:t>1,</w:t>
      </w:r>
      <w:r w:rsidRPr="0062619C">
        <w:rPr>
          <w:rFonts w:ascii="Times New Roman" w:hAnsi="Times New Roman" w:cs="Times New Roman"/>
          <w:sz w:val="24"/>
          <w:szCs w:val="24"/>
        </w:rPr>
        <w:t xml:space="preserve"> ω2, …, ω</w:t>
      </w:r>
      <w:r w:rsidRPr="0062619C">
        <w:rPr>
          <w:rFonts w:ascii="Times New Roman" w:hAnsi="Times New Roman" w:cs="Times New Roman"/>
          <w:sz w:val="24"/>
          <w:szCs w:val="24"/>
          <w:vertAlign w:val="subscript"/>
        </w:rPr>
        <w:t xml:space="preserve">M’ </w:t>
      </w:r>
      <w:r w:rsidRPr="0062619C">
        <w:rPr>
          <w:rFonts w:ascii="Times New Roman" w:hAnsi="Times New Roman" w:cs="Times New Roman"/>
          <w:sz w:val="24"/>
          <w:szCs w:val="24"/>
        </w:rPr>
        <w:t>] mô tả</w:t>
      </w:r>
      <w:r w:rsidR="00B54611" w:rsidRPr="0062619C">
        <w:rPr>
          <w:rFonts w:ascii="Times New Roman" w:hAnsi="Times New Roman" w:cs="Times New Roman"/>
          <w:sz w:val="24"/>
          <w:szCs w:val="24"/>
        </w:rPr>
        <w:t xml:space="preserve"> các phần liên quan</w:t>
      </w:r>
      <w:r w:rsidRPr="0062619C">
        <w:rPr>
          <w:rFonts w:ascii="Times New Roman" w:hAnsi="Times New Roman" w:cs="Times New Roman"/>
          <w:sz w:val="24"/>
          <w:szCs w:val="24"/>
        </w:rPr>
        <w:t xml:space="preserve"> của m</w:t>
      </w:r>
      <w:r w:rsidR="00B54611" w:rsidRPr="0062619C">
        <w:rPr>
          <w:rFonts w:ascii="Times New Roman" w:hAnsi="Times New Roman" w:cs="Times New Roman"/>
          <w:sz w:val="24"/>
          <w:szCs w:val="24"/>
        </w:rPr>
        <w:t>ỗi</w:t>
      </w:r>
      <w:r w:rsidRPr="0062619C">
        <w:rPr>
          <w:rFonts w:ascii="Times New Roman" w:hAnsi="Times New Roman" w:cs="Times New Roman"/>
          <w:sz w:val="24"/>
          <w:szCs w:val="24"/>
        </w:rPr>
        <w:t xml:space="preserve"> khuôn mặt riêng trong biểu diễn </w:t>
      </w:r>
      <w:r w:rsidR="00B54611" w:rsidRPr="0062619C">
        <w:rPr>
          <w:rFonts w:ascii="Times New Roman" w:hAnsi="Times New Roman" w:cs="Times New Roman"/>
          <w:sz w:val="24"/>
          <w:szCs w:val="24"/>
        </w:rPr>
        <w:t>ảnh khuôn mặt nhập vào; coi các khuôn mặt riêng như môt tập cơ sở các ảnh khuôn mặt. Vector này có thể được sử dụng trong giải thuật nhận dạng chi tiết chuẩn để tìm ra một số các lớp khuôn mặt định trước. Phương pháp đơn giản nhất để xác định lớp khuôn mặt nào mô tả tốt nhất ảnh khuôn mặt nhập vào là tìm lớp khuôn mặt k làm cực tiểu hóa khoảng cách Euclide:</w:t>
      </w:r>
    </w:p>
    <w:p w:rsidR="00B54611" w:rsidRPr="0062619C" w:rsidRDefault="00B54611" w:rsidP="00B54611">
      <w:pPr>
        <w:jc w:val="center"/>
        <w:rPr>
          <w:rFonts w:ascii="Times New Roman" w:hAnsi="Times New Roman" w:cs="Times New Roman"/>
          <w:sz w:val="24"/>
          <w:szCs w:val="24"/>
        </w:rPr>
      </w:pPr>
      <w:r w:rsidRPr="0062619C">
        <w:rPr>
          <w:noProof/>
          <w:sz w:val="24"/>
          <w:szCs w:val="24"/>
        </w:rPr>
        <w:drawing>
          <wp:inline distT="0" distB="0" distL="0" distR="0" wp14:anchorId="23B28856" wp14:editId="132505B0">
            <wp:extent cx="1463040" cy="240971"/>
            <wp:effectExtent l="0" t="0" r="381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481668" cy="244039"/>
                    </a:xfrm>
                    <a:prstGeom prst="rect">
                      <a:avLst/>
                    </a:prstGeom>
                  </pic:spPr>
                </pic:pic>
              </a:graphicData>
            </a:graphic>
          </wp:inline>
        </w:drawing>
      </w:r>
    </w:p>
    <w:p w:rsidR="00B54611" w:rsidRPr="0062619C" w:rsidRDefault="00B54611" w:rsidP="00B54611">
      <w:pPr>
        <w:rPr>
          <w:rFonts w:ascii="Times New Roman" w:hAnsi="Times New Roman" w:cs="Times New Roman"/>
          <w:sz w:val="24"/>
          <w:szCs w:val="24"/>
        </w:rPr>
      </w:pPr>
      <w:r w:rsidRPr="0062619C">
        <w:rPr>
          <w:rFonts w:ascii="Times New Roman" w:hAnsi="Times New Roman" w:cs="Times New Roman"/>
          <w:sz w:val="24"/>
          <w:szCs w:val="24"/>
        </w:rPr>
        <w:t>Với Ω</w:t>
      </w:r>
      <w:r w:rsidRPr="0062619C">
        <w:rPr>
          <w:rFonts w:ascii="Times New Roman" w:hAnsi="Times New Roman" w:cs="Times New Roman"/>
          <w:sz w:val="24"/>
          <w:szCs w:val="24"/>
          <w:vertAlign w:val="subscript"/>
        </w:rPr>
        <w:t xml:space="preserve">k </w:t>
      </w:r>
      <w:r w:rsidRPr="0062619C">
        <w:rPr>
          <w:rFonts w:ascii="Times New Roman" w:hAnsi="Times New Roman" w:cs="Times New Roman"/>
          <w:sz w:val="24"/>
          <w:szCs w:val="24"/>
        </w:rPr>
        <w:t>là một vector mô tả lớp khuôn mặt thứ k. Các lớp khuôn mặt Ω</w:t>
      </w:r>
      <w:r w:rsidRPr="0062619C">
        <w:rPr>
          <w:rFonts w:ascii="Times New Roman" w:hAnsi="Times New Roman" w:cs="Times New Roman"/>
          <w:sz w:val="24"/>
          <w:szCs w:val="24"/>
          <w:vertAlign w:val="subscript"/>
        </w:rPr>
        <w:t>i</w:t>
      </w:r>
      <w:r w:rsidRPr="0062619C">
        <w:rPr>
          <w:rFonts w:ascii="Times New Roman" w:hAnsi="Times New Roman" w:cs="Times New Roman"/>
          <w:sz w:val="24"/>
          <w:szCs w:val="24"/>
        </w:rPr>
        <w:t xml:space="preserve"> được tính bằng cách lấy trung bình các kết quả của biểu diễn khuôn mặt riêng trên một số lượng nhỏ ảnh các khuôn mặt của mỗi cá nhân. Một khuôn mặt được coi là thuộc vào lớp k nếu giá trị ε</w:t>
      </w:r>
      <w:r w:rsidRPr="0062619C">
        <w:rPr>
          <w:rFonts w:ascii="Times New Roman" w:hAnsi="Times New Roman" w:cs="Times New Roman"/>
          <w:sz w:val="24"/>
          <w:szCs w:val="24"/>
          <w:vertAlign w:val="subscript"/>
        </w:rPr>
        <w:t>k</w:t>
      </w:r>
      <w:r w:rsidRPr="0062619C">
        <w:rPr>
          <w:rFonts w:ascii="Times New Roman" w:hAnsi="Times New Roman" w:cs="Times New Roman"/>
          <w:sz w:val="24"/>
          <w:szCs w:val="24"/>
        </w:rPr>
        <w:t xml:space="preserve"> cực tiểu nhỏ hơn một ngưỡng θ</w:t>
      </w:r>
      <w:r w:rsidRPr="0062619C">
        <w:rPr>
          <w:rFonts w:ascii="Times New Roman" w:hAnsi="Times New Roman" w:cs="Times New Roman"/>
          <w:sz w:val="24"/>
          <w:szCs w:val="24"/>
          <w:vertAlign w:val="subscript"/>
        </w:rPr>
        <w:t>k</w:t>
      </w:r>
      <w:r w:rsidRPr="0062619C">
        <w:rPr>
          <w:rFonts w:ascii="Times New Roman" w:hAnsi="Times New Roman" w:cs="Times New Roman"/>
          <w:sz w:val="24"/>
          <w:szCs w:val="24"/>
        </w:rPr>
        <w:t xml:space="preserve"> chọn trước. Nếu không, khuôn mặt sẽ được xếp vào loại “chưa biết”, và có thể được sử dụng để tạo ra một lớp khuôn mặt mới.</w:t>
      </w:r>
    </w:p>
    <w:p w:rsidR="00B54611" w:rsidRPr="0062619C" w:rsidRDefault="004C2528" w:rsidP="00B54611">
      <w:pPr>
        <w:rPr>
          <w:rFonts w:ascii="Times New Roman" w:eastAsiaTheme="minorEastAsia" w:hAnsi="Times New Roman" w:cs="Times New Roman"/>
          <w:sz w:val="24"/>
          <w:szCs w:val="24"/>
        </w:rPr>
      </w:pPr>
      <w:r w:rsidRPr="0062619C">
        <w:rPr>
          <w:rFonts w:ascii="Times New Roman" w:hAnsi="Times New Roman" w:cs="Times New Roman"/>
          <w:sz w:val="24"/>
          <w:szCs w:val="24"/>
        </w:rPr>
        <w:t>Khoảng cách ϵ giữa hình ảnh và không gian ảnh mặt bình phương khoảng cách giữa giữa ảnh đầu vào trung bình Φ = Γ – Ψ và Φ</w:t>
      </w:r>
      <w:r w:rsidRPr="0062619C">
        <w:rPr>
          <w:rFonts w:ascii="Times New Roman" w:hAnsi="Times New Roman" w:cs="Times New Roman"/>
          <w:sz w:val="24"/>
          <w:szCs w:val="24"/>
          <w:vertAlign w:val="subscript"/>
        </w:rPr>
        <w:t>f</w:t>
      </w:r>
      <w:r w:rsidRPr="0062619C">
        <w:rPr>
          <w:rFonts w:ascii="Times New Roman" w:hAnsi="Times New Roman" w:cs="Times New Roman"/>
          <w:sz w:val="24"/>
          <w:szCs w:val="24"/>
        </w:rPr>
        <w:t xml:space="preserve"> = </w:t>
      </w: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M'</m:t>
            </m:r>
          </m:sup>
          <m:e>
            <m:r>
              <w:rPr>
                <w:rFonts w:ascii="Cambria Math" w:hAnsi="Cambria Math" w:cs="Times New Roman"/>
                <w:sz w:val="24"/>
                <w:szCs w:val="24"/>
              </w:rPr>
              <m:t>ω</m:t>
            </m:r>
          </m:e>
        </m:nary>
      </m:oMath>
      <w:r w:rsidRPr="0062619C">
        <w:rPr>
          <w:rFonts w:ascii="Times New Roman" w:eastAsiaTheme="minorEastAsia" w:hAnsi="Times New Roman" w:cs="Times New Roman"/>
          <w:sz w:val="24"/>
          <w:szCs w:val="24"/>
          <w:vertAlign w:val="subscript"/>
        </w:rPr>
        <w:t>i</w:t>
      </w:r>
      <w:r w:rsidRPr="0062619C">
        <w:rPr>
          <w:rFonts w:ascii="Times New Roman" w:eastAsiaTheme="minorEastAsia" w:hAnsi="Times New Roman" w:cs="Times New Roman"/>
          <w:i/>
          <w:sz w:val="24"/>
          <w:szCs w:val="24"/>
        </w:rPr>
        <w:t>u</w:t>
      </w:r>
      <w:r w:rsidRPr="0062619C">
        <w:rPr>
          <w:rFonts w:ascii="Times New Roman" w:eastAsiaTheme="minorEastAsia" w:hAnsi="Times New Roman" w:cs="Times New Roman"/>
          <w:i/>
          <w:sz w:val="24"/>
          <w:szCs w:val="24"/>
          <w:vertAlign w:val="subscript"/>
        </w:rPr>
        <w:t>i</w:t>
      </w:r>
      <w:r w:rsidRPr="0062619C">
        <w:rPr>
          <w:rFonts w:ascii="Times New Roman" w:eastAsiaTheme="minorEastAsia" w:hAnsi="Times New Roman" w:cs="Times New Roman"/>
          <w:sz w:val="24"/>
          <w:szCs w:val="24"/>
        </w:rPr>
        <w:t>, hình chiếu của nó lên không gian mặt:</w:t>
      </w:r>
    </w:p>
    <w:p w:rsidR="004C2528" w:rsidRPr="0062619C" w:rsidRDefault="004C2528" w:rsidP="004C2528">
      <w:pPr>
        <w:jc w:val="center"/>
        <w:rPr>
          <w:rFonts w:ascii="Times New Roman" w:hAnsi="Times New Roman" w:cs="Times New Roman"/>
          <w:sz w:val="24"/>
          <w:szCs w:val="24"/>
        </w:rPr>
      </w:pPr>
      <w:r w:rsidRPr="0062619C">
        <w:rPr>
          <w:noProof/>
          <w:sz w:val="24"/>
          <w:szCs w:val="24"/>
        </w:rPr>
        <w:drawing>
          <wp:inline distT="0" distB="0" distL="0" distR="0" wp14:anchorId="0E57FE7E" wp14:editId="60CADB2C">
            <wp:extent cx="987552" cy="186461"/>
            <wp:effectExtent l="0" t="0" r="317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991961" cy="187293"/>
                    </a:xfrm>
                    <a:prstGeom prst="rect">
                      <a:avLst/>
                    </a:prstGeom>
                  </pic:spPr>
                </pic:pic>
              </a:graphicData>
            </a:graphic>
          </wp:inline>
        </w:drawing>
      </w:r>
    </w:p>
    <w:p w:rsidR="004C2528" w:rsidRPr="0062619C" w:rsidRDefault="004C2528" w:rsidP="004C2528">
      <w:pPr>
        <w:rPr>
          <w:rFonts w:ascii="Times New Roman" w:hAnsi="Times New Roman" w:cs="Times New Roman"/>
          <w:sz w:val="24"/>
          <w:szCs w:val="24"/>
        </w:rPr>
      </w:pPr>
      <w:r w:rsidRPr="0062619C">
        <w:rPr>
          <w:rFonts w:ascii="Times New Roman" w:hAnsi="Times New Roman" w:cs="Times New Roman"/>
          <w:sz w:val="24"/>
          <w:szCs w:val="24"/>
        </w:rPr>
        <w:t>Từ đây, ta có 3 khả năng cho hình ảnh đầu vào và vector mẫu của nó:</w:t>
      </w:r>
    </w:p>
    <w:p w:rsidR="004C2528" w:rsidRPr="0062619C" w:rsidRDefault="004C2528" w:rsidP="004C2528">
      <w:pPr>
        <w:pStyle w:val="ListParagraph"/>
        <w:numPr>
          <w:ilvl w:val="0"/>
          <w:numId w:val="13"/>
        </w:numPr>
        <w:rPr>
          <w:rFonts w:ascii="Times New Roman" w:hAnsi="Times New Roman" w:cs="Times New Roman"/>
          <w:sz w:val="24"/>
          <w:szCs w:val="24"/>
        </w:rPr>
      </w:pPr>
      <w:r w:rsidRPr="0062619C">
        <w:rPr>
          <w:rFonts w:ascii="Times New Roman" w:hAnsi="Times New Roman" w:cs="Times New Roman"/>
          <w:sz w:val="24"/>
          <w:szCs w:val="24"/>
        </w:rPr>
        <w:t>Gần không gian mặt và gần một lớp khuôn mặt.</w:t>
      </w:r>
    </w:p>
    <w:p w:rsidR="004C2528" w:rsidRPr="0062619C" w:rsidRDefault="004C2528" w:rsidP="004C2528">
      <w:pPr>
        <w:pStyle w:val="ListParagraph"/>
        <w:numPr>
          <w:ilvl w:val="0"/>
          <w:numId w:val="14"/>
        </w:numPr>
        <w:rPr>
          <w:rFonts w:ascii="Times New Roman" w:hAnsi="Times New Roman" w:cs="Times New Roman"/>
          <w:sz w:val="24"/>
          <w:szCs w:val="24"/>
        </w:rPr>
      </w:pPr>
      <w:r w:rsidRPr="0062619C">
        <w:rPr>
          <w:rFonts w:ascii="Times New Roman" w:hAnsi="Times New Roman" w:cs="Times New Roman"/>
          <w:sz w:val="24"/>
          <w:szCs w:val="24"/>
        </w:rPr>
        <w:t>Một cá nhân được nhận dạng và xác định.</w:t>
      </w:r>
    </w:p>
    <w:p w:rsidR="004C2528" w:rsidRPr="0062619C" w:rsidRDefault="004C2528" w:rsidP="004C2528">
      <w:pPr>
        <w:pStyle w:val="ListParagraph"/>
        <w:numPr>
          <w:ilvl w:val="0"/>
          <w:numId w:val="13"/>
        </w:numPr>
        <w:rPr>
          <w:rFonts w:ascii="Times New Roman" w:hAnsi="Times New Roman" w:cs="Times New Roman"/>
          <w:sz w:val="24"/>
          <w:szCs w:val="24"/>
        </w:rPr>
      </w:pPr>
      <w:r w:rsidRPr="0062619C">
        <w:rPr>
          <w:rFonts w:ascii="Times New Roman" w:hAnsi="Times New Roman" w:cs="Times New Roman"/>
          <w:sz w:val="24"/>
          <w:szCs w:val="24"/>
        </w:rPr>
        <w:t>Gần không gian mặt như không gần một lớp khuôn mặt.</w:t>
      </w:r>
    </w:p>
    <w:p w:rsidR="004C2528" w:rsidRPr="0062619C" w:rsidRDefault="004C2528" w:rsidP="004C2528">
      <w:pPr>
        <w:pStyle w:val="ListParagraph"/>
        <w:numPr>
          <w:ilvl w:val="0"/>
          <w:numId w:val="14"/>
        </w:numPr>
        <w:rPr>
          <w:rFonts w:ascii="Times New Roman" w:hAnsi="Times New Roman" w:cs="Times New Roman"/>
          <w:sz w:val="24"/>
          <w:szCs w:val="24"/>
        </w:rPr>
      </w:pPr>
      <w:r w:rsidRPr="0062619C">
        <w:rPr>
          <w:rFonts w:ascii="Times New Roman" w:hAnsi="Times New Roman" w:cs="Times New Roman"/>
          <w:sz w:val="24"/>
          <w:szCs w:val="24"/>
        </w:rPr>
        <w:t>Phát hiện một cá nhân lạ.</w:t>
      </w:r>
    </w:p>
    <w:p w:rsidR="004C2528" w:rsidRPr="0062619C" w:rsidRDefault="004C2528" w:rsidP="004C2528">
      <w:pPr>
        <w:pStyle w:val="ListParagraph"/>
        <w:numPr>
          <w:ilvl w:val="0"/>
          <w:numId w:val="13"/>
        </w:numPr>
        <w:rPr>
          <w:rFonts w:ascii="Times New Roman" w:hAnsi="Times New Roman" w:cs="Times New Roman"/>
          <w:sz w:val="24"/>
          <w:szCs w:val="24"/>
        </w:rPr>
      </w:pPr>
      <w:r w:rsidRPr="0062619C">
        <w:rPr>
          <w:rFonts w:ascii="Times New Roman" w:hAnsi="Times New Roman" w:cs="Times New Roman"/>
          <w:sz w:val="24"/>
          <w:szCs w:val="24"/>
        </w:rPr>
        <w:t>Xa không gian mặt và gần một lớp mặt.</w:t>
      </w:r>
    </w:p>
    <w:p w:rsidR="004C2528" w:rsidRPr="0062619C" w:rsidRDefault="004C2528" w:rsidP="004C2528">
      <w:pPr>
        <w:pStyle w:val="ListParagraph"/>
        <w:numPr>
          <w:ilvl w:val="0"/>
          <w:numId w:val="14"/>
        </w:numPr>
        <w:rPr>
          <w:rFonts w:ascii="Times New Roman" w:hAnsi="Times New Roman" w:cs="Times New Roman"/>
          <w:sz w:val="24"/>
          <w:szCs w:val="24"/>
        </w:rPr>
      </w:pPr>
      <w:r w:rsidRPr="0062619C">
        <w:rPr>
          <w:rFonts w:ascii="Times New Roman" w:hAnsi="Times New Roman" w:cs="Times New Roman"/>
          <w:sz w:val="24"/>
          <w:szCs w:val="24"/>
        </w:rPr>
        <w:t>Ảnh đã cho không diễn tả gương mặ</w:t>
      </w:r>
      <w:r w:rsidR="00474343" w:rsidRPr="0062619C">
        <w:rPr>
          <w:rFonts w:ascii="Times New Roman" w:hAnsi="Times New Roman" w:cs="Times New Roman"/>
          <w:sz w:val="24"/>
          <w:szCs w:val="24"/>
        </w:rPr>
        <w:t xml:space="preserve">t </w:t>
      </w:r>
    </w:p>
    <w:p w:rsidR="004C2528" w:rsidRPr="0062619C" w:rsidRDefault="004C2528" w:rsidP="004C2528">
      <w:pPr>
        <w:pStyle w:val="ListParagraph"/>
        <w:numPr>
          <w:ilvl w:val="0"/>
          <w:numId w:val="13"/>
        </w:numPr>
        <w:rPr>
          <w:rFonts w:ascii="Times New Roman" w:hAnsi="Times New Roman" w:cs="Times New Roman"/>
          <w:sz w:val="24"/>
          <w:szCs w:val="24"/>
        </w:rPr>
      </w:pPr>
      <w:r w:rsidRPr="0062619C">
        <w:rPr>
          <w:rFonts w:ascii="Times New Roman" w:hAnsi="Times New Roman" w:cs="Times New Roman"/>
          <w:sz w:val="24"/>
          <w:szCs w:val="24"/>
        </w:rPr>
        <w:t>Xa không gian mặt và không gần lớp mặt nào.</w:t>
      </w:r>
    </w:p>
    <w:p w:rsidR="004C2528" w:rsidRPr="0062619C" w:rsidRDefault="004C2528" w:rsidP="004C2528">
      <w:pPr>
        <w:pStyle w:val="ListParagraph"/>
        <w:numPr>
          <w:ilvl w:val="0"/>
          <w:numId w:val="14"/>
        </w:numPr>
        <w:rPr>
          <w:rFonts w:ascii="Times New Roman" w:hAnsi="Times New Roman" w:cs="Times New Roman"/>
          <w:sz w:val="24"/>
          <w:szCs w:val="24"/>
        </w:rPr>
      </w:pPr>
      <w:r w:rsidRPr="0062619C">
        <w:rPr>
          <w:rFonts w:ascii="Times New Roman" w:hAnsi="Times New Roman" w:cs="Times New Roman"/>
          <w:sz w:val="24"/>
          <w:szCs w:val="24"/>
        </w:rPr>
        <w:t xml:space="preserve">Ảnh đã cho không diễn tả khuôn mặt </w:t>
      </w:r>
    </w:p>
    <w:p w:rsidR="0081026B" w:rsidRPr="0062619C" w:rsidRDefault="00727743" w:rsidP="00317265">
      <w:pPr>
        <w:jc w:val="center"/>
        <w:rPr>
          <w:rFonts w:ascii="Times New Roman" w:hAnsi="Times New Roman" w:cs="Times New Roman"/>
          <w:sz w:val="24"/>
          <w:szCs w:val="24"/>
        </w:rPr>
      </w:pPr>
      <w:r w:rsidRPr="0062619C">
        <w:rPr>
          <w:noProof/>
          <w:sz w:val="24"/>
          <w:szCs w:val="24"/>
        </w:rPr>
        <w:lastRenderedPageBreak/>
        <w:drawing>
          <wp:inline distT="0" distB="0" distL="0" distR="0" wp14:anchorId="6147180D" wp14:editId="7F72883B">
            <wp:extent cx="3964838" cy="463630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971910" cy="4644572"/>
                    </a:xfrm>
                    <a:prstGeom prst="rect">
                      <a:avLst/>
                    </a:prstGeom>
                  </pic:spPr>
                </pic:pic>
              </a:graphicData>
            </a:graphic>
          </wp:inline>
        </w:drawing>
      </w:r>
    </w:p>
    <w:p w:rsidR="00023B7F" w:rsidRPr="00822566" w:rsidRDefault="00023B7F" w:rsidP="00822566">
      <w:pPr>
        <w:spacing w:after="0"/>
        <w:jc w:val="center"/>
        <w:rPr>
          <w:rFonts w:ascii="Times New Roman" w:hAnsi="Times New Roman" w:cs="Times New Roman"/>
          <w:b/>
          <w:i/>
        </w:rPr>
      </w:pPr>
      <w:r w:rsidRPr="00822566">
        <w:rPr>
          <w:rFonts w:ascii="Times New Roman" w:hAnsi="Times New Roman" w:cs="Times New Roman"/>
          <w:b/>
          <w:i/>
        </w:rPr>
        <w:t>Hình</w:t>
      </w:r>
      <w:r w:rsidR="00822566" w:rsidRPr="00822566">
        <w:rPr>
          <w:rFonts w:ascii="Times New Roman" w:hAnsi="Times New Roman" w:cs="Times New Roman"/>
          <w:b/>
          <w:i/>
        </w:rPr>
        <w:t xml:space="preserve"> 10</w:t>
      </w:r>
      <w:r w:rsidRPr="00822566">
        <w:rPr>
          <w:rFonts w:ascii="Times New Roman" w:hAnsi="Times New Roman" w:cs="Times New Roman"/>
          <w:b/>
          <w:i/>
        </w:rPr>
        <w:t>: 3 ảnh và hình chiếu tương ứng lên không gian ảnh mặt.</w:t>
      </w:r>
    </w:p>
    <w:p w:rsidR="00023B7F" w:rsidRDefault="00023B7F" w:rsidP="00822566">
      <w:pPr>
        <w:spacing w:after="0"/>
        <w:jc w:val="center"/>
        <w:rPr>
          <w:rFonts w:ascii="Times New Roman" w:hAnsi="Times New Roman" w:cs="Times New Roman"/>
          <w:b/>
          <w:i/>
        </w:rPr>
      </w:pPr>
      <w:r w:rsidRPr="00822566">
        <w:rPr>
          <w:rFonts w:ascii="Times New Roman" w:hAnsi="Times New Roman" w:cs="Times New Roman"/>
          <w:b/>
          <w:i/>
        </w:rPr>
        <w:t>Khoảng cách tới không gian ảnh mặt tương ứng: (a). 29.8  (b) 58.5  (c)5217.4. Ảnh a và b nằm trong tập ảnh mặt kiểm thử ban đầu.</w:t>
      </w:r>
    </w:p>
    <w:p w:rsidR="0062619C" w:rsidRDefault="0062619C" w:rsidP="00822566">
      <w:pPr>
        <w:spacing w:after="0"/>
        <w:jc w:val="center"/>
        <w:rPr>
          <w:rFonts w:ascii="Times New Roman" w:hAnsi="Times New Roman" w:cs="Times New Roman"/>
          <w:b/>
          <w:i/>
        </w:rPr>
      </w:pPr>
    </w:p>
    <w:p w:rsidR="0062619C" w:rsidRDefault="0062619C" w:rsidP="00822566">
      <w:pPr>
        <w:spacing w:after="0"/>
        <w:jc w:val="center"/>
        <w:rPr>
          <w:rFonts w:ascii="Times New Roman" w:hAnsi="Times New Roman" w:cs="Times New Roman"/>
          <w:b/>
          <w:i/>
        </w:rPr>
      </w:pPr>
    </w:p>
    <w:p w:rsidR="0062619C" w:rsidRDefault="0062619C" w:rsidP="00822566">
      <w:pPr>
        <w:spacing w:after="0"/>
        <w:jc w:val="center"/>
        <w:rPr>
          <w:rFonts w:ascii="Times New Roman" w:hAnsi="Times New Roman" w:cs="Times New Roman"/>
          <w:b/>
          <w:i/>
        </w:rPr>
      </w:pPr>
    </w:p>
    <w:p w:rsidR="0062619C" w:rsidRDefault="0062619C" w:rsidP="00822566">
      <w:pPr>
        <w:spacing w:after="0"/>
        <w:jc w:val="center"/>
        <w:rPr>
          <w:rFonts w:ascii="Times New Roman" w:hAnsi="Times New Roman" w:cs="Times New Roman"/>
          <w:b/>
          <w:i/>
        </w:rPr>
      </w:pPr>
    </w:p>
    <w:p w:rsidR="0062619C" w:rsidRDefault="0062619C" w:rsidP="00822566">
      <w:pPr>
        <w:spacing w:after="0"/>
        <w:jc w:val="center"/>
        <w:rPr>
          <w:rFonts w:ascii="Times New Roman" w:hAnsi="Times New Roman" w:cs="Times New Roman"/>
          <w:b/>
          <w:i/>
        </w:rPr>
      </w:pPr>
    </w:p>
    <w:p w:rsidR="0062619C" w:rsidRDefault="0062619C" w:rsidP="00822566">
      <w:pPr>
        <w:spacing w:after="0"/>
        <w:jc w:val="center"/>
        <w:rPr>
          <w:rFonts w:ascii="Times New Roman" w:hAnsi="Times New Roman" w:cs="Times New Roman"/>
          <w:b/>
          <w:i/>
        </w:rPr>
      </w:pPr>
    </w:p>
    <w:p w:rsidR="0062619C" w:rsidRDefault="0062619C" w:rsidP="00822566">
      <w:pPr>
        <w:spacing w:after="0"/>
        <w:jc w:val="center"/>
        <w:rPr>
          <w:rFonts w:ascii="Times New Roman" w:hAnsi="Times New Roman" w:cs="Times New Roman"/>
          <w:b/>
          <w:i/>
        </w:rPr>
      </w:pPr>
    </w:p>
    <w:p w:rsidR="0062619C" w:rsidRDefault="0062619C" w:rsidP="00822566">
      <w:pPr>
        <w:spacing w:after="0"/>
        <w:jc w:val="center"/>
        <w:rPr>
          <w:rFonts w:ascii="Times New Roman" w:hAnsi="Times New Roman" w:cs="Times New Roman"/>
          <w:b/>
          <w:i/>
        </w:rPr>
      </w:pPr>
    </w:p>
    <w:p w:rsidR="0062619C" w:rsidRPr="00822566" w:rsidRDefault="0062619C" w:rsidP="00822566">
      <w:pPr>
        <w:spacing w:after="0"/>
        <w:jc w:val="center"/>
        <w:rPr>
          <w:rFonts w:ascii="Times New Roman" w:hAnsi="Times New Roman" w:cs="Times New Roman"/>
          <w:b/>
          <w:i/>
        </w:rPr>
      </w:pPr>
    </w:p>
    <w:p w:rsidR="00F259C1" w:rsidRPr="0062619C" w:rsidRDefault="00F259C1" w:rsidP="0062619C">
      <w:pPr>
        <w:pStyle w:val="Heading1"/>
        <w:numPr>
          <w:ilvl w:val="0"/>
          <w:numId w:val="1"/>
        </w:numPr>
      </w:pPr>
      <w:bookmarkStart w:id="20" w:name="_Toc279705178"/>
      <w:r w:rsidRPr="0062619C">
        <w:lastRenderedPageBreak/>
        <w:t>Cài đặt</w:t>
      </w:r>
      <w:bookmarkEnd w:id="20"/>
      <w:r w:rsidR="0062619C">
        <w:t xml:space="preserve"> </w:t>
      </w:r>
    </w:p>
    <w:p w:rsidR="0046099D" w:rsidRDefault="0046099D" w:rsidP="0062619C">
      <w:pPr>
        <w:pStyle w:val="Heading2"/>
        <w:numPr>
          <w:ilvl w:val="0"/>
          <w:numId w:val="25"/>
        </w:numPr>
      </w:pPr>
      <w:bookmarkStart w:id="21" w:name="_Toc279705179"/>
      <w:r>
        <w:t>Chương trình nhận dạng khuôn mặt KL-based</w:t>
      </w:r>
      <w:bookmarkEnd w:id="21"/>
    </w:p>
    <w:p w:rsidR="0046099D" w:rsidRPr="0062619C" w:rsidRDefault="0046099D" w:rsidP="0062619C">
      <w:pPr>
        <w:rPr>
          <w:rFonts w:ascii="Times New Roman" w:hAnsi="Times New Roman" w:cs="Times New Roman"/>
          <w:sz w:val="24"/>
          <w:szCs w:val="24"/>
        </w:rPr>
      </w:pPr>
      <w:r w:rsidRPr="0062619C">
        <w:rPr>
          <w:rFonts w:ascii="Times New Roman" w:hAnsi="Times New Roman" w:cs="Times New Roman"/>
          <w:sz w:val="24"/>
          <w:szCs w:val="24"/>
        </w:rPr>
        <w:t>Dựa theo thuật toán trình bày trong phương pháp Eigenface ở trên, chương trình nhận dạng sau được xây dựng.</w:t>
      </w:r>
    </w:p>
    <w:p w:rsidR="00732898" w:rsidRPr="0062619C" w:rsidRDefault="00732898" w:rsidP="0062619C">
      <w:pPr>
        <w:rPr>
          <w:rFonts w:ascii="Times New Roman" w:hAnsi="Times New Roman" w:cs="Times New Roman"/>
          <w:sz w:val="24"/>
          <w:szCs w:val="24"/>
        </w:rPr>
      </w:pPr>
      <w:r w:rsidRPr="0062619C">
        <w:rPr>
          <w:rFonts w:ascii="Times New Roman" w:hAnsi="Times New Roman" w:cs="Times New Roman"/>
          <w:sz w:val="24"/>
          <w:szCs w:val="24"/>
        </w:rPr>
        <w:t xml:space="preserve">Một chương trình được cài đặt sử dụng Matlab với phương pháp tính </w:t>
      </w:r>
      <w:r w:rsidR="00491E2B" w:rsidRPr="0062619C">
        <w:rPr>
          <w:rFonts w:ascii="Times New Roman" w:hAnsi="Times New Roman" w:cs="Times New Roman"/>
          <w:sz w:val="24"/>
          <w:szCs w:val="24"/>
        </w:rPr>
        <w:t>khuôn mặt riêng và so khớp như đã trình bày ở trên.</w:t>
      </w:r>
    </w:p>
    <w:p w:rsidR="00491E2B" w:rsidRDefault="00491E2B" w:rsidP="0062619C">
      <w:pPr>
        <w:pStyle w:val="ListParagraph"/>
        <w:numPr>
          <w:ilvl w:val="0"/>
          <w:numId w:val="5"/>
        </w:numPr>
        <w:rPr>
          <w:rFonts w:ascii="Times New Roman" w:hAnsi="Times New Roman" w:cs="Times New Roman"/>
          <w:sz w:val="24"/>
          <w:szCs w:val="24"/>
        </w:rPr>
      </w:pPr>
      <w:r w:rsidRPr="0062619C">
        <w:rPr>
          <w:rFonts w:ascii="Times New Roman" w:hAnsi="Times New Roman" w:cs="Times New Roman"/>
          <w:sz w:val="24"/>
          <w:szCs w:val="24"/>
        </w:rPr>
        <w:t>Đọc tập ảnh cho trướ</w:t>
      </w:r>
      <w:r w:rsidR="00025505" w:rsidRPr="0062619C">
        <w:rPr>
          <w:rFonts w:ascii="Times New Roman" w:hAnsi="Times New Roman" w:cs="Times New Roman"/>
          <w:sz w:val="24"/>
          <w:szCs w:val="24"/>
        </w:rPr>
        <w:t>c (các ảnh .pgm có tên 1 -&gt; 10 lưu trong 3 folder s1,s2,s3</w:t>
      </w:r>
      <w:r w:rsidR="0046099D" w:rsidRPr="0062619C">
        <w:rPr>
          <w:rFonts w:ascii="Times New Roman" w:hAnsi="Times New Roman" w:cs="Times New Roman"/>
          <w:sz w:val="24"/>
          <w:szCs w:val="24"/>
        </w:rPr>
        <w:t>, mỗi folder là tập ảnh khuôn mặt của 1 người</w:t>
      </w:r>
      <w:r w:rsidR="00025505" w:rsidRPr="0062619C">
        <w:rPr>
          <w:rFonts w:ascii="Times New Roman" w:hAnsi="Times New Roman" w:cs="Times New Roman"/>
          <w:sz w:val="24"/>
          <w:szCs w:val="24"/>
        </w:rPr>
        <w:t>)</w:t>
      </w:r>
    </w:p>
    <w:p w:rsidR="00577571" w:rsidRPr="0062619C" w:rsidRDefault="00577571" w:rsidP="00577571">
      <w:pPr>
        <w:pStyle w:val="ListParagraph"/>
        <w:rPr>
          <w:rFonts w:ascii="Times New Roman" w:hAnsi="Times New Roman" w:cs="Times New Roman"/>
          <w:sz w:val="24"/>
          <w:szCs w:val="24"/>
        </w:rPr>
      </w:pPr>
    </w:p>
    <w:p w:rsidR="00491E2B" w:rsidRPr="00491E2B" w:rsidRDefault="00491E2B" w:rsidP="0062619C">
      <w:pPr>
        <w:pStyle w:val="ListParagraph"/>
        <w:autoSpaceDE w:val="0"/>
        <w:autoSpaceDN w:val="0"/>
        <w:adjustRightInd w:val="0"/>
        <w:spacing w:after="0" w:line="240" w:lineRule="auto"/>
        <w:rPr>
          <w:rFonts w:ascii="Courier New" w:hAnsi="Courier New" w:cs="Courier New"/>
          <w:b/>
          <w:sz w:val="24"/>
          <w:szCs w:val="24"/>
        </w:rPr>
      </w:pPr>
      <w:r w:rsidRPr="00491E2B">
        <w:rPr>
          <w:rFonts w:ascii="Courier New" w:hAnsi="Courier New" w:cs="Courier New"/>
          <w:b/>
          <w:color w:val="000000"/>
          <w:sz w:val="20"/>
          <w:szCs w:val="20"/>
        </w:rPr>
        <w:t>k = 0;</w:t>
      </w:r>
    </w:p>
    <w:p w:rsidR="00491E2B" w:rsidRPr="00491E2B" w:rsidRDefault="00491E2B" w:rsidP="0062619C">
      <w:pPr>
        <w:pStyle w:val="ListParagraph"/>
        <w:autoSpaceDE w:val="0"/>
        <w:autoSpaceDN w:val="0"/>
        <w:adjustRightInd w:val="0"/>
        <w:spacing w:after="0" w:line="240" w:lineRule="auto"/>
        <w:rPr>
          <w:rFonts w:ascii="Courier New" w:hAnsi="Courier New" w:cs="Courier New"/>
          <w:b/>
          <w:sz w:val="24"/>
          <w:szCs w:val="24"/>
        </w:rPr>
      </w:pPr>
      <w:r w:rsidRPr="00491E2B">
        <w:rPr>
          <w:rFonts w:ascii="Courier New" w:hAnsi="Courier New" w:cs="Courier New"/>
          <w:b/>
          <w:color w:val="0000FF"/>
          <w:sz w:val="20"/>
          <w:szCs w:val="20"/>
        </w:rPr>
        <w:t>for</w:t>
      </w:r>
      <w:r w:rsidRPr="00491E2B">
        <w:rPr>
          <w:rFonts w:ascii="Courier New" w:hAnsi="Courier New" w:cs="Courier New"/>
          <w:b/>
          <w:color w:val="000000"/>
          <w:sz w:val="20"/>
          <w:szCs w:val="20"/>
        </w:rPr>
        <w:t xml:space="preserve"> i=1:1:3</w:t>
      </w:r>
    </w:p>
    <w:p w:rsidR="00491E2B" w:rsidRPr="00491E2B" w:rsidRDefault="00491E2B" w:rsidP="0062619C">
      <w:pPr>
        <w:pStyle w:val="ListParagraph"/>
        <w:autoSpaceDE w:val="0"/>
        <w:autoSpaceDN w:val="0"/>
        <w:adjustRightInd w:val="0"/>
        <w:spacing w:after="0" w:line="240" w:lineRule="auto"/>
        <w:rPr>
          <w:rFonts w:ascii="Courier New" w:hAnsi="Courier New" w:cs="Courier New"/>
          <w:b/>
          <w:sz w:val="24"/>
          <w:szCs w:val="24"/>
        </w:rPr>
      </w:pPr>
      <w:r w:rsidRPr="00491E2B">
        <w:rPr>
          <w:rFonts w:ascii="Courier New" w:hAnsi="Courier New" w:cs="Courier New"/>
          <w:b/>
          <w:color w:val="000000"/>
          <w:sz w:val="20"/>
          <w:szCs w:val="20"/>
        </w:rPr>
        <w:t xml:space="preserve">   </w:t>
      </w:r>
      <w:r w:rsidRPr="00491E2B">
        <w:rPr>
          <w:rFonts w:ascii="Courier New" w:hAnsi="Courier New" w:cs="Courier New"/>
          <w:b/>
          <w:color w:val="0000FF"/>
          <w:sz w:val="20"/>
          <w:szCs w:val="20"/>
        </w:rPr>
        <w:t>for</w:t>
      </w:r>
      <w:r w:rsidRPr="00491E2B">
        <w:rPr>
          <w:rFonts w:ascii="Courier New" w:hAnsi="Courier New" w:cs="Courier New"/>
          <w:b/>
          <w:color w:val="000000"/>
          <w:sz w:val="20"/>
          <w:szCs w:val="20"/>
        </w:rPr>
        <w:t xml:space="preserve"> j=1:1:10</w:t>
      </w:r>
    </w:p>
    <w:p w:rsidR="00491E2B" w:rsidRPr="00491E2B" w:rsidRDefault="00491E2B" w:rsidP="0062619C">
      <w:pPr>
        <w:pStyle w:val="ListParagraph"/>
        <w:autoSpaceDE w:val="0"/>
        <w:autoSpaceDN w:val="0"/>
        <w:adjustRightInd w:val="0"/>
        <w:spacing w:after="0" w:line="240" w:lineRule="auto"/>
        <w:rPr>
          <w:rFonts w:ascii="Courier New" w:hAnsi="Courier New" w:cs="Courier New"/>
          <w:b/>
          <w:sz w:val="24"/>
          <w:szCs w:val="24"/>
        </w:rPr>
      </w:pPr>
      <w:r w:rsidRPr="00491E2B">
        <w:rPr>
          <w:rFonts w:ascii="Courier New" w:hAnsi="Courier New" w:cs="Courier New"/>
          <w:b/>
          <w:color w:val="000000"/>
          <w:sz w:val="20"/>
          <w:szCs w:val="20"/>
        </w:rPr>
        <w:t xml:space="preserve">        filename  = sprintf(</w:t>
      </w:r>
      <w:r w:rsidRPr="00491E2B">
        <w:rPr>
          <w:rFonts w:ascii="Courier New" w:hAnsi="Courier New" w:cs="Courier New"/>
          <w:b/>
          <w:color w:val="A020F0"/>
          <w:sz w:val="20"/>
          <w:szCs w:val="20"/>
        </w:rPr>
        <w:t>'C:\\MATLAB\\att_faces\\s%d\\%d.pgm'</w:t>
      </w:r>
      <w:r w:rsidRPr="00491E2B">
        <w:rPr>
          <w:rFonts w:ascii="Courier New" w:hAnsi="Courier New" w:cs="Courier New"/>
          <w:b/>
          <w:color w:val="000000"/>
          <w:sz w:val="20"/>
          <w:szCs w:val="20"/>
        </w:rPr>
        <w:t>,i,j);</w:t>
      </w:r>
    </w:p>
    <w:p w:rsidR="00491E2B" w:rsidRPr="00491E2B" w:rsidRDefault="00491E2B" w:rsidP="0062619C">
      <w:pPr>
        <w:pStyle w:val="ListParagraph"/>
        <w:autoSpaceDE w:val="0"/>
        <w:autoSpaceDN w:val="0"/>
        <w:adjustRightInd w:val="0"/>
        <w:spacing w:after="0" w:line="240" w:lineRule="auto"/>
        <w:rPr>
          <w:rFonts w:ascii="Courier New" w:hAnsi="Courier New" w:cs="Courier New"/>
          <w:b/>
          <w:sz w:val="24"/>
          <w:szCs w:val="24"/>
        </w:rPr>
      </w:pPr>
      <w:r w:rsidRPr="00491E2B">
        <w:rPr>
          <w:rFonts w:ascii="Courier New" w:hAnsi="Courier New" w:cs="Courier New"/>
          <w:b/>
          <w:color w:val="000000"/>
          <w:sz w:val="20"/>
          <w:szCs w:val="20"/>
        </w:rPr>
        <w:t xml:space="preserve">        image_data = imread(filename);</w:t>
      </w:r>
    </w:p>
    <w:p w:rsidR="00491E2B" w:rsidRPr="00491E2B" w:rsidRDefault="00491E2B" w:rsidP="0062619C">
      <w:pPr>
        <w:pStyle w:val="ListParagraph"/>
        <w:autoSpaceDE w:val="0"/>
        <w:autoSpaceDN w:val="0"/>
        <w:adjustRightInd w:val="0"/>
        <w:spacing w:after="0" w:line="240" w:lineRule="auto"/>
        <w:rPr>
          <w:rFonts w:ascii="Courier New" w:hAnsi="Courier New" w:cs="Courier New"/>
          <w:b/>
          <w:sz w:val="24"/>
          <w:szCs w:val="24"/>
        </w:rPr>
      </w:pPr>
      <w:r w:rsidRPr="00491E2B">
        <w:rPr>
          <w:rFonts w:ascii="Courier New" w:hAnsi="Courier New" w:cs="Courier New"/>
          <w:b/>
          <w:color w:val="000000"/>
          <w:sz w:val="20"/>
          <w:szCs w:val="20"/>
        </w:rPr>
        <w:t xml:space="preserve">        k = k + 1;</w:t>
      </w:r>
    </w:p>
    <w:p w:rsidR="00491E2B" w:rsidRPr="00491E2B" w:rsidRDefault="00491E2B" w:rsidP="0062619C">
      <w:pPr>
        <w:pStyle w:val="ListParagraph"/>
        <w:autoSpaceDE w:val="0"/>
        <w:autoSpaceDN w:val="0"/>
        <w:adjustRightInd w:val="0"/>
        <w:spacing w:after="0" w:line="240" w:lineRule="auto"/>
        <w:rPr>
          <w:rFonts w:ascii="Courier New" w:hAnsi="Courier New" w:cs="Courier New"/>
          <w:b/>
          <w:sz w:val="24"/>
          <w:szCs w:val="24"/>
        </w:rPr>
      </w:pPr>
      <w:r w:rsidRPr="00491E2B">
        <w:rPr>
          <w:rFonts w:ascii="Courier New" w:hAnsi="Courier New" w:cs="Courier New"/>
          <w:b/>
          <w:color w:val="000000"/>
          <w:sz w:val="20"/>
          <w:szCs w:val="20"/>
        </w:rPr>
        <w:t xml:space="preserve">       x(:,k) = image_data(:); </w:t>
      </w:r>
    </w:p>
    <w:p w:rsidR="00491E2B" w:rsidRPr="00491E2B" w:rsidRDefault="00491E2B" w:rsidP="0062619C">
      <w:pPr>
        <w:pStyle w:val="ListParagraph"/>
        <w:autoSpaceDE w:val="0"/>
        <w:autoSpaceDN w:val="0"/>
        <w:adjustRightInd w:val="0"/>
        <w:spacing w:after="0" w:line="240" w:lineRule="auto"/>
        <w:rPr>
          <w:rFonts w:ascii="Courier New" w:hAnsi="Courier New" w:cs="Courier New"/>
          <w:b/>
          <w:color w:val="228B22"/>
          <w:sz w:val="20"/>
          <w:szCs w:val="20"/>
        </w:rPr>
      </w:pPr>
      <w:r w:rsidRPr="00491E2B">
        <w:rPr>
          <w:rFonts w:ascii="Courier New" w:hAnsi="Courier New" w:cs="Courier New"/>
          <w:b/>
          <w:color w:val="000000"/>
          <w:sz w:val="20"/>
          <w:szCs w:val="20"/>
        </w:rPr>
        <w:t xml:space="preserve">        anot_name(k,:) = sprintf(</w:t>
      </w:r>
      <w:r w:rsidRPr="00491E2B">
        <w:rPr>
          <w:rFonts w:ascii="Courier New" w:hAnsi="Courier New" w:cs="Courier New"/>
          <w:b/>
          <w:color w:val="A020F0"/>
          <w:sz w:val="20"/>
          <w:szCs w:val="20"/>
        </w:rPr>
        <w:t>'%2d:%2d'</w:t>
      </w:r>
      <w:r w:rsidRPr="00491E2B">
        <w:rPr>
          <w:rFonts w:ascii="Courier New" w:hAnsi="Courier New" w:cs="Courier New"/>
          <w:b/>
          <w:color w:val="000000"/>
          <w:sz w:val="20"/>
          <w:szCs w:val="20"/>
        </w:rPr>
        <w:t xml:space="preserve">,i,j);   </w:t>
      </w:r>
    </w:p>
    <w:p w:rsidR="00491E2B" w:rsidRPr="00491E2B" w:rsidRDefault="00491E2B" w:rsidP="0062619C">
      <w:pPr>
        <w:pStyle w:val="ListParagraph"/>
        <w:autoSpaceDE w:val="0"/>
        <w:autoSpaceDN w:val="0"/>
        <w:adjustRightInd w:val="0"/>
        <w:spacing w:after="0" w:line="240" w:lineRule="auto"/>
        <w:rPr>
          <w:rFonts w:ascii="Courier New" w:hAnsi="Courier New" w:cs="Courier New"/>
          <w:b/>
          <w:sz w:val="24"/>
          <w:szCs w:val="24"/>
        </w:rPr>
      </w:pPr>
      <w:r w:rsidRPr="00491E2B">
        <w:rPr>
          <w:rFonts w:ascii="Courier New" w:hAnsi="Courier New" w:cs="Courier New"/>
          <w:b/>
          <w:color w:val="000000"/>
          <w:sz w:val="20"/>
          <w:szCs w:val="20"/>
        </w:rPr>
        <w:t xml:space="preserve">     </w:t>
      </w:r>
      <w:r w:rsidRPr="00491E2B">
        <w:rPr>
          <w:rFonts w:ascii="Courier New" w:hAnsi="Courier New" w:cs="Courier New"/>
          <w:b/>
          <w:color w:val="0000FF"/>
          <w:sz w:val="20"/>
          <w:szCs w:val="20"/>
        </w:rPr>
        <w:t>end</w:t>
      </w:r>
      <w:r w:rsidRPr="00491E2B">
        <w:rPr>
          <w:rFonts w:ascii="Courier New" w:hAnsi="Courier New" w:cs="Courier New"/>
          <w:b/>
          <w:color w:val="000000"/>
          <w:sz w:val="20"/>
          <w:szCs w:val="20"/>
        </w:rPr>
        <w:t>;</w:t>
      </w:r>
    </w:p>
    <w:p w:rsidR="00491E2B" w:rsidRPr="00491E2B" w:rsidRDefault="00491E2B" w:rsidP="0062619C">
      <w:pPr>
        <w:pStyle w:val="ListParagraph"/>
        <w:autoSpaceDE w:val="0"/>
        <w:autoSpaceDN w:val="0"/>
        <w:adjustRightInd w:val="0"/>
        <w:spacing w:after="0" w:line="240" w:lineRule="auto"/>
        <w:rPr>
          <w:rFonts w:ascii="Courier New" w:hAnsi="Courier New" w:cs="Courier New"/>
          <w:b/>
          <w:sz w:val="24"/>
          <w:szCs w:val="24"/>
        </w:rPr>
      </w:pPr>
      <w:r w:rsidRPr="00491E2B">
        <w:rPr>
          <w:rFonts w:ascii="Courier New" w:hAnsi="Courier New" w:cs="Courier New"/>
          <w:b/>
          <w:color w:val="0000FF"/>
          <w:sz w:val="20"/>
          <w:szCs w:val="20"/>
        </w:rPr>
        <w:t>end</w:t>
      </w:r>
      <w:r w:rsidRPr="00491E2B">
        <w:rPr>
          <w:rFonts w:ascii="Courier New" w:hAnsi="Courier New" w:cs="Courier New"/>
          <w:b/>
          <w:color w:val="000000"/>
          <w:sz w:val="20"/>
          <w:szCs w:val="20"/>
        </w:rPr>
        <w:t>;</w:t>
      </w:r>
    </w:p>
    <w:p w:rsidR="00491E2B" w:rsidRPr="00491E2B" w:rsidRDefault="00491E2B" w:rsidP="0062619C">
      <w:pPr>
        <w:pStyle w:val="ListParagraph"/>
        <w:autoSpaceDE w:val="0"/>
        <w:autoSpaceDN w:val="0"/>
        <w:adjustRightInd w:val="0"/>
        <w:spacing w:after="0" w:line="240" w:lineRule="auto"/>
        <w:rPr>
          <w:rFonts w:ascii="Courier New" w:hAnsi="Courier New" w:cs="Courier New"/>
          <w:b/>
          <w:sz w:val="24"/>
          <w:szCs w:val="24"/>
        </w:rPr>
      </w:pPr>
      <w:r w:rsidRPr="00491E2B">
        <w:rPr>
          <w:rFonts w:ascii="Courier New" w:hAnsi="Courier New" w:cs="Courier New"/>
          <w:b/>
          <w:color w:val="000000"/>
          <w:sz w:val="20"/>
          <w:szCs w:val="20"/>
        </w:rPr>
        <w:t xml:space="preserve">nImages = k;                     </w:t>
      </w:r>
      <w:r w:rsidRPr="00491E2B">
        <w:rPr>
          <w:rFonts w:ascii="Courier New" w:hAnsi="Courier New" w:cs="Courier New"/>
          <w:b/>
          <w:color w:val="228B22"/>
          <w:sz w:val="20"/>
          <w:szCs w:val="20"/>
        </w:rPr>
        <w:t>%</w:t>
      </w:r>
      <w:r w:rsidR="0038779A">
        <w:rPr>
          <w:rFonts w:ascii="Courier New" w:hAnsi="Courier New" w:cs="Courier New"/>
          <w:b/>
          <w:color w:val="228B22"/>
          <w:sz w:val="20"/>
          <w:szCs w:val="20"/>
        </w:rPr>
        <w:t>tong so hinh anh</w:t>
      </w:r>
    </w:p>
    <w:p w:rsidR="00491E2B" w:rsidRPr="00491E2B" w:rsidRDefault="00491E2B" w:rsidP="0062619C">
      <w:pPr>
        <w:pStyle w:val="ListParagraph"/>
        <w:autoSpaceDE w:val="0"/>
        <w:autoSpaceDN w:val="0"/>
        <w:adjustRightInd w:val="0"/>
        <w:spacing w:after="0" w:line="240" w:lineRule="auto"/>
        <w:rPr>
          <w:rFonts w:ascii="Courier New" w:hAnsi="Courier New" w:cs="Courier New"/>
          <w:b/>
          <w:sz w:val="24"/>
          <w:szCs w:val="24"/>
        </w:rPr>
      </w:pPr>
      <w:r w:rsidRPr="00491E2B">
        <w:rPr>
          <w:rFonts w:ascii="Courier New" w:hAnsi="Courier New" w:cs="Courier New"/>
          <w:b/>
          <w:color w:val="000000"/>
          <w:sz w:val="20"/>
          <w:szCs w:val="20"/>
        </w:rPr>
        <w:t xml:space="preserve">imsize = size(image_data);       </w:t>
      </w:r>
      <w:r w:rsidRPr="00491E2B">
        <w:rPr>
          <w:rFonts w:ascii="Courier New" w:hAnsi="Courier New" w:cs="Courier New"/>
          <w:b/>
          <w:color w:val="228B22"/>
          <w:sz w:val="20"/>
          <w:szCs w:val="20"/>
        </w:rPr>
        <w:t>%</w:t>
      </w:r>
      <w:r w:rsidR="0038779A">
        <w:rPr>
          <w:rFonts w:ascii="Courier New" w:hAnsi="Courier New" w:cs="Courier New"/>
          <w:b/>
          <w:color w:val="228B22"/>
          <w:sz w:val="20"/>
          <w:szCs w:val="20"/>
        </w:rPr>
        <w:t>dung luong hinh anh</w:t>
      </w:r>
    </w:p>
    <w:p w:rsidR="00491E2B" w:rsidRPr="00491E2B" w:rsidRDefault="00491E2B" w:rsidP="0062619C">
      <w:pPr>
        <w:pStyle w:val="ListParagraph"/>
        <w:autoSpaceDE w:val="0"/>
        <w:autoSpaceDN w:val="0"/>
        <w:adjustRightInd w:val="0"/>
        <w:spacing w:after="0" w:line="240" w:lineRule="auto"/>
        <w:rPr>
          <w:rFonts w:ascii="Courier New" w:hAnsi="Courier New" w:cs="Courier New"/>
          <w:b/>
          <w:sz w:val="24"/>
          <w:szCs w:val="24"/>
        </w:rPr>
      </w:pPr>
      <w:r w:rsidRPr="00491E2B">
        <w:rPr>
          <w:rFonts w:ascii="Courier New" w:hAnsi="Courier New" w:cs="Courier New"/>
          <w:b/>
          <w:color w:val="000000"/>
          <w:sz w:val="20"/>
          <w:szCs w:val="20"/>
        </w:rPr>
        <w:t xml:space="preserve">nPixels = imsize(1)*imsize(2);   </w:t>
      </w:r>
      <w:r w:rsidRPr="00491E2B">
        <w:rPr>
          <w:rFonts w:ascii="Courier New" w:hAnsi="Courier New" w:cs="Courier New"/>
          <w:b/>
          <w:color w:val="228B22"/>
          <w:sz w:val="20"/>
          <w:szCs w:val="20"/>
        </w:rPr>
        <w:t>%s</w:t>
      </w:r>
      <w:r w:rsidR="0038779A">
        <w:rPr>
          <w:rFonts w:ascii="Courier New" w:hAnsi="Courier New" w:cs="Courier New"/>
          <w:b/>
          <w:color w:val="228B22"/>
          <w:sz w:val="20"/>
          <w:szCs w:val="20"/>
        </w:rPr>
        <w:t>o pixel tren mot anh</w:t>
      </w:r>
    </w:p>
    <w:p w:rsidR="006921A8" w:rsidRDefault="00491E2B" w:rsidP="0062619C">
      <w:pPr>
        <w:pStyle w:val="ListParagraph"/>
        <w:autoSpaceDE w:val="0"/>
        <w:autoSpaceDN w:val="0"/>
        <w:adjustRightInd w:val="0"/>
        <w:spacing w:after="0" w:line="240" w:lineRule="auto"/>
        <w:rPr>
          <w:rFonts w:ascii="Courier New" w:hAnsi="Courier New" w:cs="Courier New"/>
          <w:color w:val="000000"/>
          <w:sz w:val="20"/>
          <w:szCs w:val="20"/>
        </w:rPr>
      </w:pPr>
      <w:r w:rsidRPr="00491E2B">
        <w:rPr>
          <w:rFonts w:ascii="Courier New" w:hAnsi="Courier New" w:cs="Courier New"/>
          <w:b/>
          <w:color w:val="000000"/>
          <w:sz w:val="20"/>
          <w:szCs w:val="20"/>
        </w:rPr>
        <w:t>x = double(x)/255;</w:t>
      </w:r>
      <w:r w:rsidRPr="00491E2B">
        <w:rPr>
          <w:rFonts w:ascii="Courier New" w:hAnsi="Courier New" w:cs="Courier New"/>
          <w:color w:val="000000"/>
          <w:sz w:val="20"/>
          <w:szCs w:val="20"/>
        </w:rPr>
        <w:t xml:space="preserve">            </w:t>
      </w:r>
    </w:p>
    <w:p w:rsidR="006921A8" w:rsidRDefault="006921A8" w:rsidP="0062619C">
      <w:pPr>
        <w:pStyle w:val="ListParagraph"/>
        <w:autoSpaceDE w:val="0"/>
        <w:autoSpaceDN w:val="0"/>
        <w:adjustRightInd w:val="0"/>
        <w:spacing w:after="0" w:line="240" w:lineRule="auto"/>
        <w:rPr>
          <w:rFonts w:ascii="Courier New" w:hAnsi="Courier New" w:cs="Courier New"/>
          <w:color w:val="000000"/>
          <w:sz w:val="20"/>
          <w:szCs w:val="20"/>
        </w:rPr>
      </w:pPr>
    </w:p>
    <w:p w:rsidR="00491E2B" w:rsidRPr="00491E2B" w:rsidRDefault="00491E2B" w:rsidP="0062619C">
      <w:pPr>
        <w:pStyle w:val="ListParagraph"/>
        <w:autoSpaceDE w:val="0"/>
        <w:autoSpaceDN w:val="0"/>
        <w:adjustRightInd w:val="0"/>
        <w:spacing w:after="0" w:line="240" w:lineRule="auto"/>
        <w:rPr>
          <w:rFonts w:ascii="Courier New" w:hAnsi="Courier New" w:cs="Courier New"/>
          <w:sz w:val="24"/>
          <w:szCs w:val="24"/>
        </w:rPr>
      </w:pPr>
      <w:r w:rsidRPr="00491E2B">
        <w:rPr>
          <w:rFonts w:ascii="Courier New" w:hAnsi="Courier New" w:cs="Courier New"/>
          <w:color w:val="000000"/>
          <w:sz w:val="20"/>
          <w:szCs w:val="20"/>
        </w:rPr>
        <w:t xml:space="preserve">   </w:t>
      </w:r>
    </w:p>
    <w:p w:rsidR="006921A8" w:rsidRPr="0062619C" w:rsidRDefault="00491E2B" w:rsidP="0062619C">
      <w:pPr>
        <w:rPr>
          <w:rFonts w:ascii="Times New Roman" w:hAnsi="Times New Roman" w:cs="Times New Roman"/>
          <w:b/>
          <w:i/>
          <w:sz w:val="24"/>
          <w:szCs w:val="24"/>
        </w:rPr>
      </w:pPr>
      <w:r w:rsidRPr="0062619C">
        <w:rPr>
          <w:rFonts w:ascii="Times New Roman" w:hAnsi="Times New Roman" w:cs="Times New Roman"/>
          <w:b/>
          <w:i/>
          <w:sz w:val="24"/>
          <w:szCs w:val="24"/>
        </w:rPr>
        <w:t>Tập các ảnh đầ</w:t>
      </w:r>
      <w:r w:rsidR="0046099D" w:rsidRPr="0062619C">
        <w:rPr>
          <w:rFonts w:ascii="Times New Roman" w:hAnsi="Times New Roman" w:cs="Times New Roman"/>
          <w:b/>
          <w:i/>
          <w:sz w:val="24"/>
          <w:szCs w:val="24"/>
        </w:rPr>
        <w:t>u vào như sau (các biểu cảm khác nhau của 3 người)</w:t>
      </w:r>
    </w:p>
    <w:p w:rsidR="00025505" w:rsidRDefault="00491E2B" w:rsidP="0062619C">
      <w:r>
        <w:rPr>
          <w:noProof/>
        </w:rPr>
        <w:drawing>
          <wp:inline distT="0" distB="0" distL="0" distR="0" wp14:anchorId="67E133A5" wp14:editId="458736A7">
            <wp:extent cx="629107" cy="797357"/>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40">
                      <a:extLst>
                        <a:ext uri="{28A0092B-C50C-407E-A947-70E740481C1C}">
                          <a14:useLocalDpi xmlns:a14="http://schemas.microsoft.com/office/drawing/2010/main" val="0"/>
                        </a:ext>
                      </a:extLst>
                    </a:blip>
                    <a:stretch>
                      <a:fillRect/>
                    </a:stretch>
                  </pic:blipFill>
                  <pic:spPr>
                    <a:xfrm>
                      <a:off x="0" y="0"/>
                      <a:ext cx="631089" cy="799869"/>
                    </a:xfrm>
                    <a:prstGeom prst="rect">
                      <a:avLst/>
                    </a:prstGeom>
                  </pic:spPr>
                </pic:pic>
              </a:graphicData>
            </a:graphic>
          </wp:inline>
        </w:drawing>
      </w:r>
      <w:r>
        <w:rPr>
          <w:noProof/>
        </w:rPr>
        <w:drawing>
          <wp:inline distT="0" distB="0" distL="0" distR="0" wp14:anchorId="6F488C37" wp14:editId="4D381B3B">
            <wp:extent cx="654972" cy="797357"/>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41">
                      <a:extLst>
                        <a:ext uri="{28A0092B-C50C-407E-A947-70E740481C1C}">
                          <a14:useLocalDpi xmlns:a14="http://schemas.microsoft.com/office/drawing/2010/main" val="0"/>
                        </a:ext>
                      </a:extLst>
                    </a:blip>
                    <a:stretch>
                      <a:fillRect/>
                    </a:stretch>
                  </pic:blipFill>
                  <pic:spPr>
                    <a:xfrm>
                      <a:off x="0" y="0"/>
                      <a:ext cx="656473" cy="799184"/>
                    </a:xfrm>
                    <a:prstGeom prst="rect">
                      <a:avLst/>
                    </a:prstGeom>
                  </pic:spPr>
                </pic:pic>
              </a:graphicData>
            </a:graphic>
          </wp:inline>
        </w:drawing>
      </w:r>
      <w:r>
        <w:rPr>
          <w:noProof/>
        </w:rPr>
        <w:drawing>
          <wp:inline distT="0" distB="0" distL="0" distR="0" wp14:anchorId="7C798D02" wp14:editId="5E23791D">
            <wp:extent cx="605072" cy="790042"/>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42">
                      <a:extLst>
                        <a:ext uri="{28A0092B-C50C-407E-A947-70E740481C1C}">
                          <a14:useLocalDpi xmlns:a14="http://schemas.microsoft.com/office/drawing/2010/main" val="0"/>
                        </a:ext>
                      </a:extLst>
                    </a:blip>
                    <a:stretch>
                      <a:fillRect/>
                    </a:stretch>
                  </pic:blipFill>
                  <pic:spPr>
                    <a:xfrm>
                      <a:off x="0" y="0"/>
                      <a:ext cx="606458" cy="791852"/>
                    </a:xfrm>
                    <a:prstGeom prst="rect">
                      <a:avLst/>
                    </a:prstGeom>
                  </pic:spPr>
                </pic:pic>
              </a:graphicData>
            </a:graphic>
          </wp:inline>
        </w:drawing>
      </w:r>
      <w:r>
        <w:rPr>
          <w:noProof/>
        </w:rPr>
        <w:drawing>
          <wp:inline distT="0" distB="0" distL="0" distR="0" wp14:anchorId="11EA4340" wp14:editId="6322AF70">
            <wp:extent cx="643738" cy="783681"/>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43">
                      <a:extLst>
                        <a:ext uri="{28A0092B-C50C-407E-A947-70E740481C1C}">
                          <a14:useLocalDpi xmlns:a14="http://schemas.microsoft.com/office/drawing/2010/main" val="0"/>
                        </a:ext>
                      </a:extLst>
                    </a:blip>
                    <a:stretch>
                      <a:fillRect/>
                    </a:stretch>
                  </pic:blipFill>
                  <pic:spPr>
                    <a:xfrm>
                      <a:off x="0" y="0"/>
                      <a:ext cx="645213" cy="785476"/>
                    </a:xfrm>
                    <a:prstGeom prst="rect">
                      <a:avLst/>
                    </a:prstGeom>
                  </pic:spPr>
                </pic:pic>
              </a:graphicData>
            </a:graphic>
          </wp:inline>
        </w:drawing>
      </w:r>
      <w:r>
        <w:rPr>
          <w:noProof/>
        </w:rPr>
        <w:drawing>
          <wp:inline distT="0" distB="0" distL="0" distR="0" wp14:anchorId="44B13693" wp14:editId="5D878BE7">
            <wp:extent cx="636422" cy="774774"/>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44">
                      <a:extLst>
                        <a:ext uri="{28A0092B-C50C-407E-A947-70E740481C1C}">
                          <a14:useLocalDpi xmlns:a14="http://schemas.microsoft.com/office/drawing/2010/main" val="0"/>
                        </a:ext>
                      </a:extLst>
                    </a:blip>
                    <a:stretch>
                      <a:fillRect/>
                    </a:stretch>
                  </pic:blipFill>
                  <pic:spPr>
                    <a:xfrm>
                      <a:off x="0" y="0"/>
                      <a:ext cx="637880" cy="776549"/>
                    </a:xfrm>
                    <a:prstGeom prst="rect">
                      <a:avLst/>
                    </a:prstGeom>
                  </pic:spPr>
                </pic:pic>
              </a:graphicData>
            </a:graphic>
          </wp:inline>
        </w:drawing>
      </w:r>
      <w:r>
        <w:rPr>
          <w:noProof/>
        </w:rPr>
        <w:drawing>
          <wp:inline distT="0" distB="0" distL="0" distR="0" wp14:anchorId="340F0957" wp14:editId="3FE62213">
            <wp:extent cx="636945" cy="775411"/>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45">
                      <a:extLst>
                        <a:ext uri="{28A0092B-C50C-407E-A947-70E740481C1C}">
                          <a14:useLocalDpi xmlns:a14="http://schemas.microsoft.com/office/drawing/2010/main" val="0"/>
                        </a:ext>
                      </a:extLst>
                    </a:blip>
                    <a:stretch>
                      <a:fillRect/>
                    </a:stretch>
                  </pic:blipFill>
                  <pic:spPr>
                    <a:xfrm>
                      <a:off x="0" y="0"/>
                      <a:ext cx="638404" cy="777187"/>
                    </a:xfrm>
                    <a:prstGeom prst="rect">
                      <a:avLst/>
                    </a:prstGeom>
                  </pic:spPr>
                </pic:pic>
              </a:graphicData>
            </a:graphic>
          </wp:inline>
        </w:drawing>
      </w:r>
      <w:r>
        <w:rPr>
          <w:noProof/>
        </w:rPr>
        <w:drawing>
          <wp:inline distT="0" distB="0" distL="0" distR="0" wp14:anchorId="7AB61A13" wp14:editId="37134FAD">
            <wp:extent cx="636945" cy="775411"/>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46">
                      <a:extLst>
                        <a:ext uri="{28A0092B-C50C-407E-A947-70E740481C1C}">
                          <a14:useLocalDpi xmlns:a14="http://schemas.microsoft.com/office/drawing/2010/main" val="0"/>
                        </a:ext>
                      </a:extLst>
                    </a:blip>
                    <a:stretch>
                      <a:fillRect/>
                    </a:stretch>
                  </pic:blipFill>
                  <pic:spPr>
                    <a:xfrm>
                      <a:off x="0" y="0"/>
                      <a:ext cx="638404" cy="777187"/>
                    </a:xfrm>
                    <a:prstGeom prst="rect">
                      <a:avLst/>
                    </a:prstGeom>
                  </pic:spPr>
                </pic:pic>
              </a:graphicData>
            </a:graphic>
          </wp:inline>
        </w:drawing>
      </w:r>
      <w:r>
        <w:rPr>
          <w:noProof/>
        </w:rPr>
        <w:drawing>
          <wp:inline distT="0" distB="0" distL="0" distR="0" wp14:anchorId="7AE47497" wp14:editId="2959AF68">
            <wp:extent cx="630936" cy="76809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47">
                      <a:extLst>
                        <a:ext uri="{28A0092B-C50C-407E-A947-70E740481C1C}">
                          <a14:useLocalDpi xmlns:a14="http://schemas.microsoft.com/office/drawing/2010/main" val="0"/>
                        </a:ext>
                      </a:extLst>
                    </a:blip>
                    <a:stretch>
                      <a:fillRect/>
                    </a:stretch>
                  </pic:blipFill>
                  <pic:spPr>
                    <a:xfrm>
                      <a:off x="0" y="0"/>
                      <a:ext cx="632381" cy="769856"/>
                    </a:xfrm>
                    <a:prstGeom prst="rect">
                      <a:avLst/>
                    </a:prstGeom>
                  </pic:spPr>
                </pic:pic>
              </a:graphicData>
            </a:graphic>
          </wp:inline>
        </w:drawing>
      </w:r>
    </w:p>
    <w:p w:rsidR="00025505" w:rsidRDefault="00491E2B" w:rsidP="0062619C">
      <w:r>
        <w:rPr>
          <w:noProof/>
        </w:rPr>
        <w:drawing>
          <wp:inline distT="0" distB="0" distL="0" distR="0" wp14:anchorId="70AAE77E" wp14:editId="677FCE3F">
            <wp:extent cx="624928" cy="760781"/>
            <wp:effectExtent l="0" t="0" r="381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48">
                      <a:extLst>
                        <a:ext uri="{28A0092B-C50C-407E-A947-70E740481C1C}">
                          <a14:useLocalDpi xmlns:a14="http://schemas.microsoft.com/office/drawing/2010/main" val="0"/>
                        </a:ext>
                      </a:extLst>
                    </a:blip>
                    <a:stretch>
                      <a:fillRect/>
                    </a:stretch>
                  </pic:blipFill>
                  <pic:spPr>
                    <a:xfrm>
                      <a:off x="0" y="0"/>
                      <a:ext cx="630870" cy="768015"/>
                    </a:xfrm>
                    <a:prstGeom prst="rect">
                      <a:avLst/>
                    </a:prstGeom>
                  </pic:spPr>
                </pic:pic>
              </a:graphicData>
            </a:graphic>
          </wp:inline>
        </w:drawing>
      </w:r>
      <w:r w:rsidR="00025505">
        <w:rPr>
          <w:noProof/>
        </w:rPr>
        <w:drawing>
          <wp:inline distT="0" distB="0" distL="0" distR="0" wp14:anchorId="2D18424C" wp14:editId="16B4174F">
            <wp:extent cx="643737" cy="783680"/>
            <wp:effectExtent l="0" t="0" r="444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jpg.jpg"/>
                    <pic:cNvPicPr/>
                  </pic:nvPicPr>
                  <pic:blipFill>
                    <a:blip r:embed="rId49">
                      <a:extLst>
                        <a:ext uri="{28A0092B-C50C-407E-A947-70E740481C1C}">
                          <a14:useLocalDpi xmlns:a14="http://schemas.microsoft.com/office/drawing/2010/main" val="0"/>
                        </a:ext>
                      </a:extLst>
                    </a:blip>
                    <a:stretch>
                      <a:fillRect/>
                    </a:stretch>
                  </pic:blipFill>
                  <pic:spPr>
                    <a:xfrm>
                      <a:off x="0" y="0"/>
                      <a:ext cx="645212" cy="785475"/>
                    </a:xfrm>
                    <a:prstGeom prst="rect">
                      <a:avLst/>
                    </a:prstGeom>
                  </pic:spPr>
                </pic:pic>
              </a:graphicData>
            </a:graphic>
          </wp:inline>
        </w:drawing>
      </w:r>
      <w:r>
        <w:rPr>
          <w:noProof/>
        </w:rPr>
        <w:drawing>
          <wp:inline distT="0" distB="0" distL="0" distR="0" wp14:anchorId="15EEDFEF" wp14:editId="08118A13">
            <wp:extent cx="660979" cy="804672"/>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50">
                      <a:extLst>
                        <a:ext uri="{28A0092B-C50C-407E-A947-70E740481C1C}">
                          <a14:useLocalDpi xmlns:a14="http://schemas.microsoft.com/office/drawing/2010/main" val="0"/>
                        </a:ext>
                      </a:extLst>
                    </a:blip>
                    <a:stretch>
                      <a:fillRect/>
                    </a:stretch>
                  </pic:blipFill>
                  <pic:spPr>
                    <a:xfrm>
                      <a:off x="0" y="0"/>
                      <a:ext cx="662494" cy="806516"/>
                    </a:xfrm>
                    <a:prstGeom prst="rect">
                      <a:avLst/>
                    </a:prstGeom>
                  </pic:spPr>
                </pic:pic>
              </a:graphicData>
            </a:graphic>
          </wp:inline>
        </w:drawing>
      </w:r>
      <w:r>
        <w:rPr>
          <w:noProof/>
        </w:rPr>
        <w:drawing>
          <wp:inline distT="0" distB="0" distL="0" distR="0" wp14:anchorId="23EAC1DD" wp14:editId="001BEF4A">
            <wp:extent cx="652098" cy="793857"/>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jpg"/>
                    <pic:cNvPicPr/>
                  </pic:nvPicPr>
                  <pic:blipFill>
                    <a:blip r:embed="rId51">
                      <a:extLst>
                        <a:ext uri="{28A0092B-C50C-407E-A947-70E740481C1C}">
                          <a14:useLocalDpi xmlns:a14="http://schemas.microsoft.com/office/drawing/2010/main" val="0"/>
                        </a:ext>
                      </a:extLst>
                    </a:blip>
                    <a:stretch>
                      <a:fillRect/>
                    </a:stretch>
                  </pic:blipFill>
                  <pic:spPr>
                    <a:xfrm>
                      <a:off x="0" y="0"/>
                      <a:ext cx="656972" cy="799790"/>
                    </a:xfrm>
                    <a:prstGeom prst="rect">
                      <a:avLst/>
                    </a:prstGeom>
                  </pic:spPr>
                </pic:pic>
              </a:graphicData>
            </a:graphic>
          </wp:inline>
        </w:drawing>
      </w:r>
      <w:r>
        <w:rPr>
          <w:noProof/>
        </w:rPr>
        <w:drawing>
          <wp:inline distT="0" distB="0" distL="0" distR="0" wp14:anchorId="4AB79F9B" wp14:editId="0172E038">
            <wp:extent cx="654971" cy="797357"/>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jpg"/>
                    <pic:cNvPicPr/>
                  </pic:nvPicPr>
                  <pic:blipFill>
                    <a:blip r:embed="rId52">
                      <a:extLst>
                        <a:ext uri="{28A0092B-C50C-407E-A947-70E740481C1C}">
                          <a14:useLocalDpi xmlns:a14="http://schemas.microsoft.com/office/drawing/2010/main" val="0"/>
                        </a:ext>
                      </a:extLst>
                    </a:blip>
                    <a:stretch>
                      <a:fillRect/>
                    </a:stretch>
                  </pic:blipFill>
                  <pic:spPr>
                    <a:xfrm>
                      <a:off x="0" y="0"/>
                      <a:ext cx="656472" cy="799184"/>
                    </a:xfrm>
                    <a:prstGeom prst="rect">
                      <a:avLst/>
                    </a:prstGeom>
                  </pic:spPr>
                </pic:pic>
              </a:graphicData>
            </a:graphic>
          </wp:inline>
        </w:drawing>
      </w:r>
      <w:r>
        <w:rPr>
          <w:noProof/>
        </w:rPr>
        <w:drawing>
          <wp:inline distT="0" distB="0" distL="0" distR="0" wp14:anchorId="2F107D37" wp14:editId="26A07BA7">
            <wp:extent cx="654971" cy="797357"/>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jpg"/>
                    <pic:cNvPicPr/>
                  </pic:nvPicPr>
                  <pic:blipFill>
                    <a:blip r:embed="rId53">
                      <a:extLst>
                        <a:ext uri="{28A0092B-C50C-407E-A947-70E740481C1C}">
                          <a14:useLocalDpi xmlns:a14="http://schemas.microsoft.com/office/drawing/2010/main" val="0"/>
                        </a:ext>
                      </a:extLst>
                    </a:blip>
                    <a:stretch>
                      <a:fillRect/>
                    </a:stretch>
                  </pic:blipFill>
                  <pic:spPr>
                    <a:xfrm>
                      <a:off x="0" y="0"/>
                      <a:ext cx="656472" cy="799184"/>
                    </a:xfrm>
                    <a:prstGeom prst="rect">
                      <a:avLst/>
                    </a:prstGeom>
                  </pic:spPr>
                </pic:pic>
              </a:graphicData>
            </a:graphic>
          </wp:inline>
        </w:drawing>
      </w:r>
      <w:r>
        <w:rPr>
          <w:noProof/>
        </w:rPr>
        <w:drawing>
          <wp:inline distT="0" distB="0" distL="0" distR="0" wp14:anchorId="75B47E62" wp14:editId="28616D73">
            <wp:extent cx="648964" cy="79004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jpg"/>
                    <pic:cNvPicPr/>
                  </pic:nvPicPr>
                  <pic:blipFill>
                    <a:blip r:embed="rId54">
                      <a:extLst>
                        <a:ext uri="{28A0092B-C50C-407E-A947-70E740481C1C}">
                          <a14:useLocalDpi xmlns:a14="http://schemas.microsoft.com/office/drawing/2010/main" val="0"/>
                        </a:ext>
                      </a:extLst>
                    </a:blip>
                    <a:stretch>
                      <a:fillRect/>
                    </a:stretch>
                  </pic:blipFill>
                  <pic:spPr>
                    <a:xfrm>
                      <a:off x="0" y="0"/>
                      <a:ext cx="650450" cy="791852"/>
                    </a:xfrm>
                    <a:prstGeom prst="rect">
                      <a:avLst/>
                    </a:prstGeom>
                  </pic:spPr>
                </pic:pic>
              </a:graphicData>
            </a:graphic>
          </wp:inline>
        </w:drawing>
      </w:r>
      <w:r>
        <w:rPr>
          <w:noProof/>
        </w:rPr>
        <w:drawing>
          <wp:inline distT="0" distB="0" distL="0" distR="0" wp14:anchorId="3CB0AFF7" wp14:editId="615B72BE">
            <wp:extent cx="630937" cy="76809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jpg"/>
                    <pic:cNvPicPr/>
                  </pic:nvPicPr>
                  <pic:blipFill>
                    <a:blip r:embed="rId55">
                      <a:extLst>
                        <a:ext uri="{28A0092B-C50C-407E-A947-70E740481C1C}">
                          <a14:useLocalDpi xmlns:a14="http://schemas.microsoft.com/office/drawing/2010/main" val="0"/>
                        </a:ext>
                      </a:extLst>
                    </a:blip>
                    <a:stretch>
                      <a:fillRect/>
                    </a:stretch>
                  </pic:blipFill>
                  <pic:spPr>
                    <a:xfrm>
                      <a:off x="0" y="0"/>
                      <a:ext cx="633623" cy="771366"/>
                    </a:xfrm>
                    <a:prstGeom prst="rect">
                      <a:avLst/>
                    </a:prstGeom>
                  </pic:spPr>
                </pic:pic>
              </a:graphicData>
            </a:graphic>
          </wp:inline>
        </w:drawing>
      </w:r>
    </w:p>
    <w:p w:rsidR="00025505" w:rsidRDefault="00491E2B" w:rsidP="0062619C">
      <w:r>
        <w:rPr>
          <w:noProof/>
        </w:rPr>
        <w:drawing>
          <wp:inline distT="0" distB="0" distL="0" distR="0" wp14:anchorId="0C4DBEF7" wp14:editId="1DA3B857">
            <wp:extent cx="642954" cy="782726"/>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3.jpg"/>
                    <pic:cNvPicPr/>
                  </pic:nvPicPr>
                  <pic:blipFill>
                    <a:blip r:embed="rId56">
                      <a:extLst>
                        <a:ext uri="{28A0092B-C50C-407E-A947-70E740481C1C}">
                          <a14:useLocalDpi xmlns:a14="http://schemas.microsoft.com/office/drawing/2010/main" val="0"/>
                        </a:ext>
                      </a:extLst>
                    </a:blip>
                    <a:stretch>
                      <a:fillRect/>
                    </a:stretch>
                  </pic:blipFill>
                  <pic:spPr>
                    <a:xfrm>
                      <a:off x="0" y="0"/>
                      <a:ext cx="646984" cy="787632"/>
                    </a:xfrm>
                    <a:prstGeom prst="rect">
                      <a:avLst/>
                    </a:prstGeom>
                  </pic:spPr>
                </pic:pic>
              </a:graphicData>
            </a:graphic>
          </wp:inline>
        </w:drawing>
      </w:r>
      <w:r>
        <w:rPr>
          <w:noProof/>
        </w:rPr>
        <w:drawing>
          <wp:inline distT="0" distB="0" distL="0" distR="0" wp14:anchorId="2CE39455" wp14:editId="31BE5998">
            <wp:extent cx="630936" cy="76809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jpg"/>
                    <pic:cNvPicPr/>
                  </pic:nvPicPr>
                  <pic:blipFill>
                    <a:blip r:embed="rId57">
                      <a:extLst>
                        <a:ext uri="{28A0092B-C50C-407E-A947-70E740481C1C}">
                          <a14:useLocalDpi xmlns:a14="http://schemas.microsoft.com/office/drawing/2010/main" val="0"/>
                        </a:ext>
                      </a:extLst>
                    </a:blip>
                    <a:stretch>
                      <a:fillRect/>
                    </a:stretch>
                  </pic:blipFill>
                  <pic:spPr>
                    <a:xfrm>
                      <a:off x="0" y="0"/>
                      <a:ext cx="632381" cy="769856"/>
                    </a:xfrm>
                    <a:prstGeom prst="rect">
                      <a:avLst/>
                    </a:prstGeom>
                  </pic:spPr>
                </pic:pic>
              </a:graphicData>
            </a:graphic>
          </wp:inline>
        </w:drawing>
      </w:r>
      <w:r>
        <w:rPr>
          <w:noProof/>
        </w:rPr>
        <w:drawing>
          <wp:inline distT="0" distB="0" distL="0" distR="0" wp14:anchorId="6E7FF874" wp14:editId="3E6B6AFC">
            <wp:extent cx="635638" cy="77382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jpg"/>
                    <pic:cNvPicPr/>
                  </pic:nvPicPr>
                  <pic:blipFill>
                    <a:blip r:embed="rId58">
                      <a:extLst>
                        <a:ext uri="{28A0092B-C50C-407E-A947-70E740481C1C}">
                          <a14:useLocalDpi xmlns:a14="http://schemas.microsoft.com/office/drawing/2010/main" val="0"/>
                        </a:ext>
                      </a:extLst>
                    </a:blip>
                    <a:stretch>
                      <a:fillRect/>
                    </a:stretch>
                  </pic:blipFill>
                  <pic:spPr>
                    <a:xfrm>
                      <a:off x="0" y="0"/>
                      <a:ext cx="638345" cy="777116"/>
                    </a:xfrm>
                    <a:prstGeom prst="rect">
                      <a:avLst/>
                    </a:prstGeom>
                  </pic:spPr>
                </pic:pic>
              </a:graphicData>
            </a:graphic>
          </wp:inline>
        </w:drawing>
      </w:r>
      <w:r>
        <w:rPr>
          <w:noProof/>
        </w:rPr>
        <w:drawing>
          <wp:inline distT="0" distB="0" distL="0" distR="0" wp14:anchorId="39F40E27" wp14:editId="62CFC861">
            <wp:extent cx="630936" cy="76809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3.jpg"/>
                    <pic:cNvPicPr/>
                  </pic:nvPicPr>
                  <pic:blipFill>
                    <a:blip r:embed="rId59">
                      <a:extLst>
                        <a:ext uri="{28A0092B-C50C-407E-A947-70E740481C1C}">
                          <a14:useLocalDpi xmlns:a14="http://schemas.microsoft.com/office/drawing/2010/main" val="0"/>
                        </a:ext>
                      </a:extLst>
                    </a:blip>
                    <a:stretch>
                      <a:fillRect/>
                    </a:stretch>
                  </pic:blipFill>
                  <pic:spPr>
                    <a:xfrm>
                      <a:off x="0" y="0"/>
                      <a:ext cx="632381" cy="769856"/>
                    </a:xfrm>
                    <a:prstGeom prst="rect">
                      <a:avLst/>
                    </a:prstGeom>
                  </pic:spPr>
                </pic:pic>
              </a:graphicData>
            </a:graphic>
          </wp:inline>
        </w:drawing>
      </w:r>
      <w:r>
        <w:rPr>
          <w:noProof/>
        </w:rPr>
        <w:drawing>
          <wp:inline distT="0" distB="0" distL="0" distR="0" wp14:anchorId="584725C0" wp14:editId="3C8021E6">
            <wp:extent cx="651053" cy="792586"/>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60">
                      <a:extLst>
                        <a:ext uri="{28A0092B-C50C-407E-A947-70E740481C1C}">
                          <a14:useLocalDpi xmlns:a14="http://schemas.microsoft.com/office/drawing/2010/main" val="0"/>
                        </a:ext>
                      </a:extLst>
                    </a:blip>
                    <a:stretch>
                      <a:fillRect/>
                    </a:stretch>
                  </pic:blipFill>
                  <pic:spPr>
                    <a:xfrm>
                      <a:off x="0" y="0"/>
                      <a:ext cx="652544" cy="794402"/>
                    </a:xfrm>
                    <a:prstGeom prst="rect">
                      <a:avLst/>
                    </a:prstGeom>
                  </pic:spPr>
                </pic:pic>
              </a:graphicData>
            </a:graphic>
          </wp:inline>
        </w:drawing>
      </w:r>
      <w:r>
        <w:rPr>
          <w:noProof/>
        </w:rPr>
        <w:drawing>
          <wp:inline distT="0" distB="0" distL="0" distR="0" wp14:anchorId="1AA144A8" wp14:editId="37D39B2D">
            <wp:extent cx="654711" cy="797039"/>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jpg"/>
                    <pic:cNvPicPr/>
                  </pic:nvPicPr>
                  <pic:blipFill>
                    <a:blip r:embed="rId61">
                      <a:extLst>
                        <a:ext uri="{28A0092B-C50C-407E-A947-70E740481C1C}">
                          <a14:useLocalDpi xmlns:a14="http://schemas.microsoft.com/office/drawing/2010/main" val="0"/>
                        </a:ext>
                      </a:extLst>
                    </a:blip>
                    <a:stretch>
                      <a:fillRect/>
                    </a:stretch>
                  </pic:blipFill>
                  <pic:spPr>
                    <a:xfrm>
                      <a:off x="0" y="0"/>
                      <a:ext cx="656211" cy="798865"/>
                    </a:xfrm>
                    <a:prstGeom prst="rect">
                      <a:avLst/>
                    </a:prstGeom>
                  </pic:spPr>
                </pic:pic>
              </a:graphicData>
            </a:graphic>
          </wp:inline>
        </w:drawing>
      </w:r>
      <w:r>
        <w:rPr>
          <w:noProof/>
        </w:rPr>
        <w:drawing>
          <wp:inline distT="0" distB="0" distL="0" distR="0" wp14:anchorId="4BF4E563" wp14:editId="0D10F137">
            <wp:extent cx="653404" cy="795448"/>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jpg"/>
                    <pic:cNvPicPr/>
                  </pic:nvPicPr>
                  <pic:blipFill>
                    <a:blip r:embed="rId62">
                      <a:extLst>
                        <a:ext uri="{28A0092B-C50C-407E-A947-70E740481C1C}">
                          <a14:useLocalDpi xmlns:a14="http://schemas.microsoft.com/office/drawing/2010/main" val="0"/>
                        </a:ext>
                      </a:extLst>
                    </a:blip>
                    <a:stretch>
                      <a:fillRect/>
                    </a:stretch>
                  </pic:blipFill>
                  <pic:spPr>
                    <a:xfrm>
                      <a:off x="0" y="0"/>
                      <a:ext cx="656724" cy="799490"/>
                    </a:xfrm>
                    <a:prstGeom prst="rect">
                      <a:avLst/>
                    </a:prstGeom>
                  </pic:spPr>
                </pic:pic>
              </a:graphicData>
            </a:graphic>
          </wp:inline>
        </w:drawing>
      </w:r>
    </w:p>
    <w:p w:rsidR="00491E2B" w:rsidRPr="004C2856" w:rsidRDefault="00491E2B" w:rsidP="0062619C">
      <w:r>
        <w:rPr>
          <w:noProof/>
        </w:rPr>
        <w:lastRenderedPageBreak/>
        <w:drawing>
          <wp:inline distT="0" distB="0" distL="0" distR="0" wp14:anchorId="5E02942F" wp14:editId="23FBBAAC">
            <wp:extent cx="658107" cy="801173"/>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jpg"/>
                    <pic:cNvPicPr/>
                  </pic:nvPicPr>
                  <pic:blipFill>
                    <a:blip r:embed="rId63">
                      <a:extLst>
                        <a:ext uri="{28A0092B-C50C-407E-A947-70E740481C1C}">
                          <a14:useLocalDpi xmlns:a14="http://schemas.microsoft.com/office/drawing/2010/main" val="0"/>
                        </a:ext>
                      </a:extLst>
                    </a:blip>
                    <a:stretch>
                      <a:fillRect/>
                    </a:stretch>
                  </pic:blipFill>
                  <pic:spPr>
                    <a:xfrm>
                      <a:off x="0" y="0"/>
                      <a:ext cx="663024" cy="807159"/>
                    </a:xfrm>
                    <a:prstGeom prst="rect">
                      <a:avLst/>
                    </a:prstGeom>
                  </pic:spPr>
                </pic:pic>
              </a:graphicData>
            </a:graphic>
          </wp:inline>
        </w:drawing>
      </w:r>
      <w:r>
        <w:rPr>
          <w:noProof/>
        </w:rPr>
        <w:drawing>
          <wp:inline distT="0" distB="0" distL="0" distR="0" wp14:anchorId="0B352C08" wp14:editId="11E6F6B1">
            <wp:extent cx="636422" cy="8040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2jpg.jpg"/>
                    <pic:cNvPicPr/>
                  </pic:nvPicPr>
                  <pic:blipFill>
                    <a:blip r:embed="rId64">
                      <a:extLst>
                        <a:ext uri="{28A0092B-C50C-407E-A947-70E740481C1C}">
                          <a14:useLocalDpi xmlns:a14="http://schemas.microsoft.com/office/drawing/2010/main" val="0"/>
                        </a:ext>
                      </a:extLst>
                    </a:blip>
                    <a:stretch>
                      <a:fillRect/>
                    </a:stretch>
                  </pic:blipFill>
                  <pic:spPr>
                    <a:xfrm>
                      <a:off x="0" y="0"/>
                      <a:ext cx="638404" cy="806539"/>
                    </a:xfrm>
                    <a:prstGeom prst="rect">
                      <a:avLst/>
                    </a:prstGeom>
                  </pic:spPr>
                </pic:pic>
              </a:graphicData>
            </a:graphic>
          </wp:inline>
        </w:drawing>
      </w:r>
      <w:r>
        <w:rPr>
          <w:noProof/>
        </w:rPr>
        <w:drawing>
          <wp:inline distT="0" distB="0" distL="0" distR="0" wp14:anchorId="64929839" wp14:editId="66E6BE30">
            <wp:extent cx="642954" cy="782726"/>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2.jpg"/>
                    <pic:cNvPicPr/>
                  </pic:nvPicPr>
                  <pic:blipFill>
                    <a:blip r:embed="rId65">
                      <a:extLst>
                        <a:ext uri="{28A0092B-C50C-407E-A947-70E740481C1C}">
                          <a14:useLocalDpi xmlns:a14="http://schemas.microsoft.com/office/drawing/2010/main" val="0"/>
                        </a:ext>
                      </a:extLst>
                    </a:blip>
                    <a:stretch>
                      <a:fillRect/>
                    </a:stretch>
                  </pic:blipFill>
                  <pic:spPr>
                    <a:xfrm>
                      <a:off x="0" y="0"/>
                      <a:ext cx="644426" cy="784518"/>
                    </a:xfrm>
                    <a:prstGeom prst="rect">
                      <a:avLst/>
                    </a:prstGeom>
                  </pic:spPr>
                </pic:pic>
              </a:graphicData>
            </a:graphic>
          </wp:inline>
        </w:drawing>
      </w:r>
      <w:r>
        <w:rPr>
          <w:noProof/>
        </w:rPr>
        <w:drawing>
          <wp:inline distT="0" distB="0" distL="0" distR="0" wp14:anchorId="3D1B1E77" wp14:editId="546C8BB4">
            <wp:extent cx="624927" cy="760781"/>
            <wp:effectExtent l="0" t="0" r="381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jpg"/>
                    <pic:cNvPicPr/>
                  </pic:nvPicPr>
                  <pic:blipFill>
                    <a:blip r:embed="rId66">
                      <a:extLst>
                        <a:ext uri="{28A0092B-C50C-407E-A947-70E740481C1C}">
                          <a14:useLocalDpi xmlns:a14="http://schemas.microsoft.com/office/drawing/2010/main" val="0"/>
                        </a:ext>
                      </a:extLst>
                    </a:blip>
                    <a:stretch>
                      <a:fillRect/>
                    </a:stretch>
                  </pic:blipFill>
                  <pic:spPr>
                    <a:xfrm>
                      <a:off x="0" y="0"/>
                      <a:ext cx="626359" cy="762524"/>
                    </a:xfrm>
                    <a:prstGeom prst="rect">
                      <a:avLst/>
                    </a:prstGeom>
                  </pic:spPr>
                </pic:pic>
              </a:graphicData>
            </a:graphic>
          </wp:inline>
        </w:drawing>
      </w:r>
      <w:r>
        <w:rPr>
          <w:noProof/>
        </w:rPr>
        <w:drawing>
          <wp:inline distT="0" distB="0" distL="0" distR="0" wp14:anchorId="63385560" wp14:editId="03302DAE">
            <wp:extent cx="630936" cy="76809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jpg"/>
                    <pic:cNvPicPr/>
                  </pic:nvPicPr>
                  <pic:blipFill>
                    <a:blip r:embed="rId67">
                      <a:extLst>
                        <a:ext uri="{28A0092B-C50C-407E-A947-70E740481C1C}">
                          <a14:useLocalDpi xmlns:a14="http://schemas.microsoft.com/office/drawing/2010/main" val="0"/>
                        </a:ext>
                      </a:extLst>
                    </a:blip>
                    <a:stretch>
                      <a:fillRect/>
                    </a:stretch>
                  </pic:blipFill>
                  <pic:spPr>
                    <a:xfrm>
                      <a:off x="0" y="0"/>
                      <a:ext cx="632381" cy="769856"/>
                    </a:xfrm>
                    <a:prstGeom prst="rect">
                      <a:avLst/>
                    </a:prstGeom>
                  </pic:spPr>
                </pic:pic>
              </a:graphicData>
            </a:graphic>
          </wp:inline>
        </w:drawing>
      </w:r>
      <w:r>
        <w:rPr>
          <w:noProof/>
        </w:rPr>
        <w:drawing>
          <wp:inline distT="0" distB="0" distL="0" distR="0" wp14:anchorId="6A550B9B" wp14:editId="5BAB1745">
            <wp:extent cx="636422" cy="774774"/>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jpg.jpg"/>
                    <pic:cNvPicPr/>
                  </pic:nvPicPr>
                  <pic:blipFill>
                    <a:blip r:embed="rId68">
                      <a:extLst>
                        <a:ext uri="{28A0092B-C50C-407E-A947-70E740481C1C}">
                          <a14:useLocalDpi xmlns:a14="http://schemas.microsoft.com/office/drawing/2010/main" val="0"/>
                        </a:ext>
                      </a:extLst>
                    </a:blip>
                    <a:stretch>
                      <a:fillRect/>
                    </a:stretch>
                  </pic:blipFill>
                  <pic:spPr>
                    <a:xfrm>
                      <a:off x="0" y="0"/>
                      <a:ext cx="637880" cy="776549"/>
                    </a:xfrm>
                    <a:prstGeom prst="rect">
                      <a:avLst/>
                    </a:prstGeom>
                  </pic:spPr>
                </pic:pic>
              </a:graphicData>
            </a:graphic>
          </wp:inline>
        </w:drawing>
      </w:r>
      <w:r>
        <w:rPr>
          <w:noProof/>
        </w:rPr>
        <w:drawing>
          <wp:inline distT="0" distB="0" distL="0" distR="0" wp14:anchorId="4DA89A5E" wp14:editId="5836DBFE">
            <wp:extent cx="636422" cy="774774"/>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2.jpg"/>
                    <pic:cNvPicPr/>
                  </pic:nvPicPr>
                  <pic:blipFill>
                    <a:blip r:embed="rId69">
                      <a:extLst>
                        <a:ext uri="{28A0092B-C50C-407E-A947-70E740481C1C}">
                          <a14:useLocalDpi xmlns:a14="http://schemas.microsoft.com/office/drawing/2010/main" val="0"/>
                        </a:ext>
                      </a:extLst>
                    </a:blip>
                    <a:stretch>
                      <a:fillRect/>
                    </a:stretch>
                  </pic:blipFill>
                  <pic:spPr>
                    <a:xfrm>
                      <a:off x="0" y="0"/>
                      <a:ext cx="637880" cy="776549"/>
                    </a:xfrm>
                    <a:prstGeom prst="rect">
                      <a:avLst/>
                    </a:prstGeom>
                  </pic:spPr>
                </pic:pic>
              </a:graphicData>
            </a:graphic>
          </wp:inline>
        </w:drawing>
      </w:r>
    </w:p>
    <w:p w:rsidR="004C2856" w:rsidRPr="0062619C" w:rsidRDefault="00025505" w:rsidP="0062619C">
      <w:pPr>
        <w:pStyle w:val="ListParagraph"/>
        <w:numPr>
          <w:ilvl w:val="0"/>
          <w:numId w:val="5"/>
        </w:numPr>
        <w:rPr>
          <w:i/>
          <w:sz w:val="24"/>
          <w:szCs w:val="24"/>
        </w:rPr>
      </w:pPr>
      <w:r w:rsidRPr="0062619C">
        <w:rPr>
          <w:rFonts w:ascii="Times New Roman" w:hAnsi="Times New Roman" w:cs="Times New Roman"/>
          <w:i/>
          <w:sz w:val="24"/>
          <w:szCs w:val="24"/>
        </w:rPr>
        <w:t>Tính khuôn mặt trung bình:</w:t>
      </w:r>
    </w:p>
    <w:p w:rsidR="00025505" w:rsidRPr="0038779A" w:rsidRDefault="00025505" w:rsidP="0062619C">
      <w:pPr>
        <w:pStyle w:val="ListParagraph"/>
        <w:autoSpaceDE w:val="0"/>
        <w:autoSpaceDN w:val="0"/>
        <w:adjustRightInd w:val="0"/>
        <w:spacing w:after="0" w:line="240" w:lineRule="auto"/>
        <w:rPr>
          <w:rFonts w:ascii="Courier New" w:hAnsi="Courier New" w:cs="Courier New"/>
          <w:b/>
          <w:sz w:val="24"/>
          <w:szCs w:val="24"/>
        </w:rPr>
      </w:pPr>
      <w:r w:rsidRPr="0038779A">
        <w:rPr>
          <w:rFonts w:ascii="Courier New" w:hAnsi="Courier New" w:cs="Courier New"/>
          <w:b/>
          <w:color w:val="000000"/>
          <w:sz w:val="20"/>
          <w:szCs w:val="20"/>
        </w:rPr>
        <w:t>avrgx = mean(x')';</w:t>
      </w:r>
    </w:p>
    <w:p w:rsidR="00025505" w:rsidRPr="0038779A" w:rsidRDefault="00025505" w:rsidP="0062619C">
      <w:pPr>
        <w:pStyle w:val="ListParagraph"/>
        <w:autoSpaceDE w:val="0"/>
        <w:autoSpaceDN w:val="0"/>
        <w:adjustRightInd w:val="0"/>
        <w:spacing w:after="0" w:line="240" w:lineRule="auto"/>
        <w:rPr>
          <w:rFonts w:ascii="Courier New" w:hAnsi="Courier New" w:cs="Courier New"/>
          <w:b/>
          <w:sz w:val="24"/>
          <w:szCs w:val="24"/>
        </w:rPr>
      </w:pPr>
      <w:r w:rsidRPr="0038779A">
        <w:rPr>
          <w:rFonts w:ascii="Courier New" w:hAnsi="Courier New" w:cs="Courier New"/>
          <w:b/>
          <w:color w:val="0000FF"/>
          <w:sz w:val="20"/>
          <w:szCs w:val="20"/>
        </w:rPr>
        <w:t>for</w:t>
      </w:r>
      <w:r w:rsidRPr="0038779A">
        <w:rPr>
          <w:rFonts w:ascii="Courier New" w:hAnsi="Courier New" w:cs="Courier New"/>
          <w:b/>
          <w:color w:val="000000"/>
          <w:sz w:val="20"/>
          <w:szCs w:val="20"/>
        </w:rPr>
        <w:t xml:space="preserve"> i=1:1:nImages</w:t>
      </w:r>
    </w:p>
    <w:p w:rsidR="00025505" w:rsidRPr="0038779A" w:rsidRDefault="00025505" w:rsidP="0062619C">
      <w:pPr>
        <w:pStyle w:val="ListParagraph"/>
        <w:autoSpaceDE w:val="0"/>
        <w:autoSpaceDN w:val="0"/>
        <w:adjustRightInd w:val="0"/>
        <w:spacing w:after="0" w:line="240" w:lineRule="auto"/>
        <w:rPr>
          <w:rFonts w:ascii="Courier New" w:hAnsi="Courier New" w:cs="Courier New"/>
          <w:b/>
          <w:color w:val="228B22"/>
          <w:sz w:val="20"/>
          <w:szCs w:val="20"/>
        </w:rPr>
      </w:pPr>
      <w:r w:rsidRPr="0038779A">
        <w:rPr>
          <w:rFonts w:ascii="Courier New" w:hAnsi="Courier New" w:cs="Courier New"/>
          <w:b/>
          <w:color w:val="000000"/>
          <w:sz w:val="20"/>
          <w:szCs w:val="20"/>
        </w:rPr>
        <w:t xml:space="preserve">    x(:,i) = x(:,i) - avrgx; </w:t>
      </w:r>
    </w:p>
    <w:p w:rsidR="00025505" w:rsidRPr="0038779A" w:rsidRDefault="00025505" w:rsidP="0062619C">
      <w:pPr>
        <w:pStyle w:val="ListParagraph"/>
        <w:autoSpaceDE w:val="0"/>
        <w:autoSpaceDN w:val="0"/>
        <w:adjustRightInd w:val="0"/>
        <w:spacing w:after="0" w:line="240" w:lineRule="auto"/>
        <w:rPr>
          <w:rFonts w:ascii="Courier New" w:hAnsi="Courier New" w:cs="Courier New"/>
          <w:b/>
          <w:sz w:val="24"/>
          <w:szCs w:val="24"/>
        </w:rPr>
      </w:pPr>
      <w:r w:rsidRPr="0038779A">
        <w:rPr>
          <w:rFonts w:ascii="Courier New" w:hAnsi="Courier New" w:cs="Courier New"/>
          <w:b/>
          <w:color w:val="0000FF"/>
          <w:sz w:val="20"/>
          <w:szCs w:val="20"/>
        </w:rPr>
        <w:t>end</w:t>
      </w:r>
      <w:r w:rsidRPr="0038779A">
        <w:rPr>
          <w:rFonts w:ascii="Courier New" w:hAnsi="Courier New" w:cs="Courier New"/>
          <w:b/>
          <w:color w:val="000000"/>
          <w:sz w:val="20"/>
          <w:szCs w:val="20"/>
        </w:rPr>
        <w:t>;</w:t>
      </w:r>
    </w:p>
    <w:p w:rsidR="00025505" w:rsidRDefault="00025505" w:rsidP="0062619C">
      <w:pPr>
        <w:pStyle w:val="ListParagraph"/>
        <w:autoSpaceDE w:val="0"/>
        <w:autoSpaceDN w:val="0"/>
        <w:adjustRightInd w:val="0"/>
        <w:spacing w:after="360" w:line="240" w:lineRule="auto"/>
        <w:rPr>
          <w:rFonts w:ascii="Courier New" w:hAnsi="Courier New" w:cs="Courier New"/>
          <w:b/>
          <w:color w:val="000000"/>
          <w:sz w:val="20"/>
          <w:szCs w:val="20"/>
        </w:rPr>
      </w:pPr>
      <w:r w:rsidRPr="0038779A">
        <w:rPr>
          <w:rFonts w:ascii="Courier New" w:hAnsi="Courier New" w:cs="Courier New"/>
          <w:b/>
          <w:color w:val="000000"/>
          <w:sz w:val="20"/>
          <w:szCs w:val="20"/>
        </w:rPr>
        <w:t>subplot(2,2,1); imshow(reshape(avrgx, imsize)); title(</w:t>
      </w:r>
      <w:r w:rsidRPr="0038779A">
        <w:rPr>
          <w:rFonts w:ascii="Courier New" w:hAnsi="Courier New" w:cs="Courier New"/>
          <w:b/>
          <w:color w:val="A020F0"/>
          <w:sz w:val="20"/>
          <w:szCs w:val="20"/>
        </w:rPr>
        <w:t>'mean face'</w:t>
      </w:r>
      <w:r w:rsidRPr="0038779A">
        <w:rPr>
          <w:rFonts w:ascii="Courier New" w:hAnsi="Courier New" w:cs="Courier New"/>
          <w:b/>
          <w:color w:val="000000"/>
          <w:sz w:val="20"/>
          <w:szCs w:val="20"/>
        </w:rPr>
        <w:t>)</w:t>
      </w:r>
    </w:p>
    <w:p w:rsidR="00667DEC" w:rsidRPr="0038779A" w:rsidRDefault="00667DEC" w:rsidP="0062619C">
      <w:pPr>
        <w:pStyle w:val="ListParagraph"/>
        <w:autoSpaceDE w:val="0"/>
        <w:autoSpaceDN w:val="0"/>
        <w:adjustRightInd w:val="0"/>
        <w:spacing w:after="360" w:line="240" w:lineRule="auto"/>
        <w:rPr>
          <w:rFonts w:ascii="Courier New" w:hAnsi="Courier New" w:cs="Courier New"/>
          <w:b/>
          <w:color w:val="000000"/>
          <w:sz w:val="20"/>
          <w:szCs w:val="20"/>
        </w:rPr>
      </w:pPr>
    </w:p>
    <w:p w:rsidR="00667DEC" w:rsidRPr="0062619C" w:rsidRDefault="00025505" w:rsidP="0062619C">
      <w:pPr>
        <w:pStyle w:val="ListParagraph"/>
        <w:numPr>
          <w:ilvl w:val="0"/>
          <w:numId w:val="5"/>
        </w:numPr>
        <w:autoSpaceDE w:val="0"/>
        <w:autoSpaceDN w:val="0"/>
        <w:adjustRightInd w:val="0"/>
        <w:spacing w:after="600" w:line="240" w:lineRule="auto"/>
        <w:rPr>
          <w:rFonts w:ascii="Courier New" w:hAnsi="Courier New" w:cs="Courier New"/>
          <w:i/>
          <w:sz w:val="24"/>
          <w:szCs w:val="24"/>
        </w:rPr>
      </w:pPr>
      <w:r w:rsidRPr="0062619C">
        <w:rPr>
          <w:rFonts w:ascii="Times New Roman" w:hAnsi="Times New Roman" w:cs="Times New Roman"/>
          <w:i/>
          <w:color w:val="000000"/>
          <w:sz w:val="24"/>
          <w:szCs w:val="24"/>
        </w:rPr>
        <w:t>Tính ma trận hiệp phương sai, đưa ra các khuôn mặt riêng:</w:t>
      </w:r>
    </w:p>
    <w:p w:rsidR="00025505" w:rsidRPr="0038779A" w:rsidRDefault="00025505" w:rsidP="0062619C">
      <w:pPr>
        <w:pStyle w:val="ListParagraph"/>
        <w:autoSpaceDE w:val="0"/>
        <w:autoSpaceDN w:val="0"/>
        <w:adjustRightInd w:val="0"/>
        <w:spacing w:after="0" w:line="240" w:lineRule="auto"/>
        <w:rPr>
          <w:rFonts w:ascii="Courier New" w:hAnsi="Courier New" w:cs="Courier New"/>
          <w:b/>
          <w:sz w:val="24"/>
          <w:szCs w:val="24"/>
        </w:rPr>
      </w:pPr>
      <w:r w:rsidRPr="0038779A">
        <w:rPr>
          <w:rFonts w:ascii="Courier New" w:hAnsi="Courier New" w:cs="Courier New"/>
          <w:b/>
          <w:color w:val="000000"/>
          <w:sz w:val="20"/>
          <w:szCs w:val="20"/>
        </w:rPr>
        <w:t>cov_mat = x'*x;</w:t>
      </w:r>
    </w:p>
    <w:p w:rsidR="00025505" w:rsidRPr="0038779A" w:rsidRDefault="00025505" w:rsidP="0062619C">
      <w:pPr>
        <w:pStyle w:val="ListParagraph"/>
        <w:autoSpaceDE w:val="0"/>
        <w:autoSpaceDN w:val="0"/>
        <w:adjustRightInd w:val="0"/>
        <w:spacing w:after="0" w:line="240" w:lineRule="auto"/>
        <w:rPr>
          <w:rFonts w:ascii="Courier New" w:hAnsi="Courier New" w:cs="Courier New"/>
          <w:b/>
          <w:sz w:val="24"/>
          <w:szCs w:val="24"/>
        </w:rPr>
      </w:pPr>
      <w:r w:rsidRPr="0038779A">
        <w:rPr>
          <w:rFonts w:ascii="Courier New" w:hAnsi="Courier New" w:cs="Courier New"/>
          <w:b/>
          <w:color w:val="000000"/>
          <w:sz w:val="20"/>
          <w:szCs w:val="20"/>
        </w:rPr>
        <w:t xml:space="preserve">[V,D] = eig(cov_mat);         </w:t>
      </w:r>
      <w:r w:rsidR="0038779A">
        <w:rPr>
          <w:rFonts w:ascii="Courier New" w:hAnsi="Courier New" w:cs="Courier New"/>
          <w:b/>
          <w:color w:val="228B22"/>
          <w:sz w:val="20"/>
          <w:szCs w:val="20"/>
        </w:rPr>
        <w:t>%tri rieng cho ma tran hiep phuong sai</w:t>
      </w:r>
    </w:p>
    <w:p w:rsidR="00025505" w:rsidRPr="0038779A" w:rsidRDefault="00025505" w:rsidP="0062619C">
      <w:pPr>
        <w:pStyle w:val="ListParagraph"/>
        <w:autoSpaceDE w:val="0"/>
        <w:autoSpaceDN w:val="0"/>
        <w:adjustRightInd w:val="0"/>
        <w:spacing w:after="0" w:line="240" w:lineRule="auto"/>
        <w:rPr>
          <w:rFonts w:ascii="Courier New" w:hAnsi="Courier New" w:cs="Courier New"/>
          <w:b/>
          <w:sz w:val="24"/>
          <w:szCs w:val="24"/>
        </w:rPr>
      </w:pPr>
      <w:r w:rsidRPr="0038779A">
        <w:rPr>
          <w:rFonts w:ascii="Courier New" w:hAnsi="Courier New" w:cs="Courier New"/>
          <w:b/>
          <w:color w:val="000000"/>
          <w:sz w:val="20"/>
          <w:szCs w:val="20"/>
        </w:rPr>
        <w:t xml:space="preserve">V = x*V*(abs(D))^-0.5;               </w:t>
      </w:r>
    </w:p>
    <w:p w:rsidR="00025505" w:rsidRPr="0038779A" w:rsidRDefault="00025505" w:rsidP="0062619C">
      <w:pPr>
        <w:pStyle w:val="ListParagraph"/>
        <w:autoSpaceDE w:val="0"/>
        <w:autoSpaceDN w:val="0"/>
        <w:adjustRightInd w:val="0"/>
        <w:spacing w:after="0" w:line="240" w:lineRule="auto"/>
        <w:rPr>
          <w:rFonts w:ascii="Courier New" w:hAnsi="Courier New" w:cs="Courier New"/>
          <w:b/>
          <w:sz w:val="24"/>
          <w:szCs w:val="24"/>
        </w:rPr>
      </w:pPr>
      <w:r w:rsidRPr="0038779A">
        <w:rPr>
          <w:rFonts w:ascii="Courier New" w:hAnsi="Courier New" w:cs="Courier New"/>
          <w:b/>
          <w:color w:val="000000"/>
          <w:sz w:val="20"/>
          <w:szCs w:val="20"/>
        </w:rPr>
        <w:t>subplot(2,2,2); imshow(ScaleImage(reshape(V(:,nImages  ),imsize))); title(</w:t>
      </w:r>
      <w:r w:rsidRPr="0038779A">
        <w:rPr>
          <w:rFonts w:ascii="Courier New" w:hAnsi="Courier New" w:cs="Courier New"/>
          <w:b/>
          <w:color w:val="A020F0"/>
          <w:sz w:val="20"/>
          <w:szCs w:val="20"/>
        </w:rPr>
        <w:t>'1st eigen face'</w:t>
      </w:r>
      <w:r w:rsidRPr="0038779A">
        <w:rPr>
          <w:rFonts w:ascii="Courier New" w:hAnsi="Courier New" w:cs="Courier New"/>
          <w:b/>
          <w:color w:val="000000"/>
          <w:sz w:val="20"/>
          <w:szCs w:val="20"/>
        </w:rPr>
        <w:t>);</w:t>
      </w:r>
    </w:p>
    <w:p w:rsidR="00025505" w:rsidRPr="0038779A" w:rsidRDefault="00025505" w:rsidP="0062619C">
      <w:pPr>
        <w:pStyle w:val="ListParagraph"/>
        <w:autoSpaceDE w:val="0"/>
        <w:autoSpaceDN w:val="0"/>
        <w:adjustRightInd w:val="0"/>
        <w:spacing w:after="0" w:line="240" w:lineRule="auto"/>
        <w:rPr>
          <w:rFonts w:ascii="Courier New" w:hAnsi="Courier New" w:cs="Courier New"/>
          <w:b/>
          <w:sz w:val="24"/>
          <w:szCs w:val="24"/>
        </w:rPr>
      </w:pPr>
      <w:r w:rsidRPr="0038779A">
        <w:rPr>
          <w:rFonts w:ascii="Courier New" w:hAnsi="Courier New" w:cs="Courier New"/>
          <w:b/>
          <w:color w:val="000000"/>
          <w:sz w:val="20"/>
          <w:szCs w:val="20"/>
        </w:rPr>
        <w:t>subplot(2,2,3); imshow(ScaleImage(reshape(V(:,nImages-1),imsize))); title(</w:t>
      </w:r>
      <w:r w:rsidRPr="0038779A">
        <w:rPr>
          <w:rFonts w:ascii="Courier New" w:hAnsi="Courier New" w:cs="Courier New"/>
          <w:b/>
          <w:color w:val="A020F0"/>
          <w:sz w:val="20"/>
          <w:szCs w:val="20"/>
        </w:rPr>
        <w:t>'2st eigen face'</w:t>
      </w:r>
      <w:r w:rsidRPr="0038779A">
        <w:rPr>
          <w:rFonts w:ascii="Courier New" w:hAnsi="Courier New" w:cs="Courier New"/>
          <w:b/>
          <w:color w:val="000000"/>
          <w:sz w:val="20"/>
          <w:szCs w:val="20"/>
        </w:rPr>
        <w:t>);</w:t>
      </w:r>
    </w:p>
    <w:p w:rsidR="001B0756" w:rsidRDefault="00025505" w:rsidP="0062619C">
      <w:pPr>
        <w:pStyle w:val="ListParagraph"/>
        <w:autoSpaceDE w:val="0"/>
        <w:autoSpaceDN w:val="0"/>
        <w:adjustRightInd w:val="0"/>
        <w:spacing w:after="0" w:line="240" w:lineRule="auto"/>
        <w:rPr>
          <w:rFonts w:ascii="Courier New" w:hAnsi="Courier New" w:cs="Courier New"/>
          <w:b/>
          <w:color w:val="000000"/>
          <w:sz w:val="20"/>
          <w:szCs w:val="20"/>
        </w:rPr>
      </w:pPr>
      <w:r w:rsidRPr="0038779A">
        <w:rPr>
          <w:rFonts w:ascii="Courier New" w:hAnsi="Courier New" w:cs="Courier New"/>
          <w:b/>
          <w:color w:val="000000"/>
          <w:sz w:val="20"/>
          <w:szCs w:val="20"/>
        </w:rPr>
        <w:t>subplot(2,2,4); plot(diag(D)); title(</w:t>
      </w:r>
      <w:r w:rsidRPr="0038779A">
        <w:rPr>
          <w:rFonts w:ascii="Courier New" w:hAnsi="Courier New" w:cs="Courier New"/>
          <w:b/>
          <w:color w:val="A020F0"/>
          <w:sz w:val="20"/>
          <w:szCs w:val="20"/>
        </w:rPr>
        <w:t>'Eigen values'</w:t>
      </w:r>
      <w:r w:rsidRPr="0038779A">
        <w:rPr>
          <w:rFonts w:ascii="Courier New" w:hAnsi="Courier New" w:cs="Courier New"/>
          <w:b/>
          <w:color w:val="000000"/>
          <w:sz w:val="20"/>
          <w:szCs w:val="20"/>
        </w:rPr>
        <w:t>);</w:t>
      </w:r>
    </w:p>
    <w:p w:rsidR="0062619C" w:rsidRPr="00822566" w:rsidRDefault="0062619C" w:rsidP="0062619C">
      <w:pPr>
        <w:pStyle w:val="ListParagraph"/>
        <w:autoSpaceDE w:val="0"/>
        <w:autoSpaceDN w:val="0"/>
        <w:adjustRightInd w:val="0"/>
        <w:spacing w:after="0" w:line="240" w:lineRule="auto"/>
        <w:rPr>
          <w:rFonts w:ascii="Courier New" w:hAnsi="Courier New" w:cs="Courier New"/>
          <w:b/>
          <w:color w:val="000000"/>
          <w:sz w:val="20"/>
          <w:szCs w:val="20"/>
        </w:rPr>
      </w:pPr>
    </w:p>
    <w:p w:rsidR="001B0756" w:rsidRPr="0062619C" w:rsidRDefault="001B0756" w:rsidP="0062619C">
      <w:pPr>
        <w:pStyle w:val="ListParagraph"/>
        <w:numPr>
          <w:ilvl w:val="0"/>
          <w:numId w:val="5"/>
        </w:numPr>
        <w:autoSpaceDE w:val="0"/>
        <w:autoSpaceDN w:val="0"/>
        <w:adjustRightInd w:val="0"/>
        <w:spacing w:after="240" w:line="240" w:lineRule="auto"/>
        <w:rPr>
          <w:rFonts w:ascii="Times New Roman" w:hAnsi="Times New Roman" w:cs="Times New Roman"/>
          <w:i/>
          <w:sz w:val="24"/>
          <w:szCs w:val="24"/>
        </w:rPr>
      </w:pPr>
      <w:r w:rsidRPr="0062619C">
        <w:rPr>
          <w:rFonts w:ascii="Times New Roman" w:hAnsi="Times New Roman" w:cs="Times New Roman"/>
          <w:i/>
          <w:color w:val="000000"/>
          <w:sz w:val="24"/>
          <w:szCs w:val="24"/>
        </w:rPr>
        <w:t>Kết quả thu được:</w:t>
      </w:r>
    </w:p>
    <w:p w:rsidR="0046099D" w:rsidRPr="0062619C" w:rsidRDefault="0046099D" w:rsidP="0062619C">
      <w:pPr>
        <w:pStyle w:val="ListParagraph"/>
        <w:autoSpaceDE w:val="0"/>
        <w:autoSpaceDN w:val="0"/>
        <w:adjustRightInd w:val="0"/>
        <w:spacing w:after="0" w:line="240" w:lineRule="auto"/>
        <w:rPr>
          <w:rFonts w:ascii="Times New Roman" w:hAnsi="Times New Roman" w:cs="Times New Roman"/>
          <w:sz w:val="24"/>
          <w:szCs w:val="24"/>
        </w:rPr>
      </w:pPr>
      <w:r w:rsidRPr="0062619C">
        <w:rPr>
          <w:rFonts w:ascii="Times New Roman" w:hAnsi="Times New Roman" w:cs="Times New Roman"/>
          <w:color w:val="000000"/>
          <w:sz w:val="24"/>
          <w:szCs w:val="24"/>
        </w:rPr>
        <w:t>Trong figure 1, ta có 2 eigenface được tổng hợp và khuôn mặt trung bình (mean face hay average</w:t>
      </w:r>
      <w:r>
        <w:rPr>
          <w:rFonts w:ascii="Times New Roman" w:hAnsi="Times New Roman" w:cs="Times New Roman"/>
          <w:color w:val="000000"/>
        </w:rPr>
        <w:t xml:space="preserve"> </w:t>
      </w:r>
      <w:r w:rsidRPr="0062619C">
        <w:rPr>
          <w:rFonts w:ascii="Times New Roman" w:hAnsi="Times New Roman" w:cs="Times New Roman"/>
          <w:color w:val="000000"/>
          <w:sz w:val="24"/>
          <w:szCs w:val="24"/>
        </w:rPr>
        <w:t>face):</w:t>
      </w:r>
    </w:p>
    <w:p w:rsidR="00025505" w:rsidRPr="00025505" w:rsidRDefault="00025505" w:rsidP="0062619C">
      <w:pPr>
        <w:pStyle w:val="ListParagraph"/>
        <w:autoSpaceDE w:val="0"/>
        <w:autoSpaceDN w:val="0"/>
        <w:adjustRightInd w:val="0"/>
        <w:spacing w:after="0" w:line="240" w:lineRule="auto"/>
        <w:rPr>
          <w:rFonts w:ascii="Courier New" w:hAnsi="Courier New" w:cs="Courier New"/>
          <w:sz w:val="24"/>
          <w:szCs w:val="24"/>
        </w:rPr>
      </w:pPr>
    </w:p>
    <w:p w:rsidR="0046099D" w:rsidRDefault="00025505" w:rsidP="0062619C">
      <w:pPr>
        <w:pStyle w:val="ListParagraph"/>
        <w:jc w:val="center"/>
      </w:pPr>
      <w:r>
        <w:rPr>
          <w:noProof/>
        </w:rPr>
        <w:drawing>
          <wp:inline distT="0" distB="0" distL="0" distR="0" wp14:anchorId="4BA282ED" wp14:editId="3485AE44">
            <wp:extent cx="3621024" cy="318400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jpg"/>
                    <pic:cNvPicPr/>
                  </pic:nvPicPr>
                  <pic:blipFill>
                    <a:blip r:embed="rId70">
                      <a:extLst>
                        <a:ext uri="{28A0092B-C50C-407E-A947-70E740481C1C}">
                          <a14:useLocalDpi xmlns:a14="http://schemas.microsoft.com/office/drawing/2010/main" val="0"/>
                        </a:ext>
                      </a:extLst>
                    </a:blip>
                    <a:stretch>
                      <a:fillRect/>
                    </a:stretch>
                  </pic:blipFill>
                  <pic:spPr>
                    <a:xfrm>
                      <a:off x="0" y="0"/>
                      <a:ext cx="3628104" cy="3190230"/>
                    </a:xfrm>
                    <a:prstGeom prst="rect">
                      <a:avLst/>
                    </a:prstGeom>
                  </pic:spPr>
                </pic:pic>
              </a:graphicData>
            </a:graphic>
          </wp:inline>
        </w:drawing>
      </w:r>
    </w:p>
    <w:p w:rsidR="0046099D" w:rsidRDefault="0046099D" w:rsidP="0062619C">
      <w:pPr>
        <w:pStyle w:val="ListParagraph"/>
        <w:jc w:val="center"/>
      </w:pPr>
    </w:p>
    <w:p w:rsidR="00055E14" w:rsidRDefault="0046099D" w:rsidP="0062619C">
      <w:pPr>
        <w:pStyle w:val="ListParagraph"/>
        <w:numPr>
          <w:ilvl w:val="0"/>
          <w:numId w:val="5"/>
        </w:numPr>
        <w:rPr>
          <w:rFonts w:ascii="Times New Roman" w:hAnsi="Times New Roman" w:cs="Times New Roman"/>
          <w:sz w:val="24"/>
          <w:szCs w:val="24"/>
        </w:rPr>
      </w:pPr>
      <w:r w:rsidRPr="00055E14">
        <w:rPr>
          <w:rFonts w:ascii="Times New Roman" w:hAnsi="Times New Roman" w:cs="Times New Roman"/>
          <w:i/>
          <w:sz w:val="24"/>
          <w:szCs w:val="24"/>
        </w:rPr>
        <w:t>Tiến hành thử nghiệm:</w:t>
      </w:r>
      <w:r>
        <w:rPr>
          <w:rFonts w:ascii="Times New Roman" w:hAnsi="Times New Roman" w:cs="Times New Roman"/>
          <w:sz w:val="24"/>
          <w:szCs w:val="24"/>
        </w:rPr>
        <w:t xml:space="preserve"> </w:t>
      </w:r>
    </w:p>
    <w:p w:rsidR="00055E14" w:rsidRDefault="0046099D" w:rsidP="0062619C">
      <w:pPr>
        <w:pStyle w:val="ListParagraph"/>
        <w:rPr>
          <w:rFonts w:ascii="Times New Roman" w:hAnsi="Times New Roman" w:cs="Times New Roman"/>
          <w:sz w:val="24"/>
          <w:szCs w:val="24"/>
        </w:rPr>
      </w:pPr>
      <w:r>
        <w:rPr>
          <w:rFonts w:ascii="Times New Roman" w:hAnsi="Times New Roman" w:cs="Times New Roman"/>
          <w:sz w:val="24"/>
          <w:szCs w:val="24"/>
        </w:rPr>
        <w:lastRenderedPageBreak/>
        <w:t xml:space="preserve">Đưa 1 ảnh test vào kiểm tra. </w:t>
      </w:r>
      <w:r w:rsidR="00577571">
        <w:rPr>
          <w:rFonts w:ascii="Times New Roman" w:hAnsi="Times New Roman" w:cs="Times New Roman"/>
          <w:sz w:val="24"/>
          <w:szCs w:val="24"/>
        </w:rPr>
        <w:t xml:space="preserve">Với chương trình này, ảnh test được chọn với chỉ số lưu vào biến ‘image_index’ thay đổi trực tiếp trong code. </w:t>
      </w:r>
      <w:r>
        <w:rPr>
          <w:rFonts w:ascii="Times New Roman" w:hAnsi="Times New Roman" w:cs="Times New Roman"/>
          <w:sz w:val="24"/>
          <w:szCs w:val="24"/>
        </w:rPr>
        <w:t>Trong figure 2, ả</w:t>
      </w:r>
      <w:r w:rsidR="00577571">
        <w:rPr>
          <w:rFonts w:ascii="Times New Roman" w:hAnsi="Times New Roman" w:cs="Times New Roman"/>
          <w:sz w:val="24"/>
          <w:szCs w:val="24"/>
        </w:rPr>
        <w:t>nh cần nhận dạng</w:t>
      </w:r>
      <w:r>
        <w:rPr>
          <w:rFonts w:ascii="Times New Roman" w:hAnsi="Times New Roman" w:cs="Times New Roman"/>
          <w:sz w:val="24"/>
          <w:szCs w:val="24"/>
        </w:rPr>
        <w:t xml:space="preserve"> là ảnh original. </w:t>
      </w:r>
    </w:p>
    <w:p w:rsidR="0046099D" w:rsidRPr="0046099D" w:rsidRDefault="0046099D" w:rsidP="0062619C">
      <w:pPr>
        <w:pStyle w:val="ListParagraph"/>
        <w:rPr>
          <w:rFonts w:ascii="Times New Roman" w:hAnsi="Times New Roman" w:cs="Times New Roman"/>
          <w:sz w:val="24"/>
          <w:szCs w:val="24"/>
        </w:rPr>
      </w:pPr>
      <w:r>
        <w:rPr>
          <w:rFonts w:ascii="Times New Roman" w:hAnsi="Times New Roman" w:cs="Times New Roman"/>
          <w:sz w:val="24"/>
          <w:szCs w:val="24"/>
        </w:rPr>
        <w:t>Sau khi tiến hành so sánh xác định đượ</w:t>
      </w:r>
      <w:r w:rsidR="00055E14">
        <w:rPr>
          <w:rFonts w:ascii="Times New Roman" w:hAnsi="Times New Roman" w:cs="Times New Roman"/>
          <w:sz w:val="24"/>
          <w:szCs w:val="24"/>
        </w:rPr>
        <w:t>c face class khuôn mặt trong ảnh kiểm thử, nhờ</w:t>
      </w:r>
      <w:r>
        <w:rPr>
          <w:rFonts w:ascii="Times New Roman" w:hAnsi="Times New Roman" w:cs="Times New Roman"/>
          <w:sz w:val="24"/>
          <w:szCs w:val="24"/>
        </w:rPr>
        <w:t xml:space="preserve"> eigenface, ta tái tạo được ảnh reconstructed:</w:t>
      </w:r>
    </w:p>
    <w:p w:rsidR="0038779A" w:rsidRPr="0062619C" w:rsidRDefault="0038779A" w:rsidP="0062619C">
      <w:pPr>
        <w:pStyle w:val="ListParagraph"/>
        <w:jc w:val="center"/>
        <w:rPr>
          <w:sz w:val="24"/>
          <w:szCs w:val="24"/>
        </w:rPr>
      </w:pPr>
      <w:r w:rsidRPr="0062619C">
        <w:rPr>
          <w:noProof/>
          <w:sz w:val="24"/>
          <w:szCs w:val="24"/>
        </w:rPr>
        <w:drawing>
          <wp:inline distT="0" distB="0" distL="0" distR="0" wp14:anchorId="077B3D53" wp14:editId="1DEC4BBB">
            <wp:extent cx="3505200" cy="3102373"/>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jpg"/>
                    <pic:cNvPicPr/>
                  </pic:nvPicPr>
                  <pic:blipFill>
                    <a:blip r:embed="rId71">
                      <a:extLst>
                        <a:ext uri="{28A0092B-C50C-407E-A947-70E740481C1C}">
                          <a14:useLocalDpi xmlns:a14="http://schemas.microsoft.com/office/drawing/2010/main" val="0"/>
                        </a:ext>
                      </a:extLst>
                    </a:blip>
                    <a:stretch>
                      <a:fillRect/>
                    </a:stretch>
                  </pic:blipFill>
                  <pic:spPr>
                    <a:xfrm>
                      <a:off x="0" y="0"/>
                      <a:ext cx="3510218" cy="3106814"/>
                    </a:xfrm>
                    <a:prstGeom prst="rect">
                      <a:avLst/>
                    </a:prstGeom>
                  </pic:spPr>
                </pic:pic>
              </a:graphicData>
            </a:graphic>
          </wp:inline>
        </w:drawing>
      </w:r>
    </w:p>
    <w:p w:rsidR="0046099D" w:rsidRPr="0062619C" w:rsidRDefault="0046099D" w:rsidP="0062619C">
      <w:pPr>
        <w:pStyle w:val="ListParagraph"/>
        <w:rPr>
          <w:rFonts w:ascii="Times New Roman" w:hAnsi="Times New Roman" w:cs="Times New Roman"/>
          <w:sz w:val="24"/>
          <w:szCs w:val="24"/>
        </w:rPr>
      </w:pPr>
      <w:r w:rsidRPr="0062619C">
        <w:rPr>
          <w:rFonts w:ascii="Times New Roman" w:hAnsi="Times New Roman" w:cs="Times New Roman"/>
          <w:sz w:val="24"/>
          <w:szCs w:val="24"/>
        </w:rPr>
        <w:t>Biểu đồ dưới đây là độ tương đồng khai triển, với dạng : Face:Expression</w:t>
      </w:r>
    </w:p>
    <w:p w:rsidR="0046099D" w:rsidRPr="0062619C" w:rsidRDefault="0046099D" w:rsidP="0062619C">
      <w:pPr>
        <w:pStyle w:val="ListParagraph"/>
        <w:rPr>
          <w:rFonts w:ascii="Times New Roman" w:hAnsi="Times New Roman" w:cs="Times New Roman"/>
          <w:sz w:val="24"/>
          <w:szCs w:val="24"/>
        </w:rPr>
      </w:pPr>
      <w:r w:rsidRPr="0062619C">
        <w:rPr>
          <w:rFonts w:ascii="Times New Roman" w:hAnsi="Times New Roman" w:cs="Times New Roman"/>
          <w:sz w:val="24"/>
          <w:szCs w:val="24"/>
        </w:rPr>
        <w:t>VD: 1:2 có nghĩa là ảnh được lấy từ s1/2.pgm , là biểu cảm 2 của người trong tập 1.</w:t>
      </w:r>
    </w:p>
    <w:p w:rsidR="0038779A" w:rsidRDefault="0038779A" w:rsidP="0062619C">
      <w:pPr>
        <w:pStyle w:val="ListParagraph"/>
      </w:pPr>
    </w:p>
    <w:p w:rsidR="0038779A" w:rsidRDefault="0038779A" w:rsidP="0062619C">
      <w:pPr>
        <w:pStyle w:val="ListParagraph"/>
        <w:jc w:val="center"/>
      </w:pPr>
      <w:r>
        <w:rPr>
          <w:noProof/>
        </w:rPr>
        <w:drawing>
          <wp:inline distT="0" distB="0" distL="0" distR="0" wp14:anchorId="0D220FB7" wp14:editId="6EC19D98">
            <wp:extent cx="3667125" cy="3082145"/>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jpg"/>
                    <pic:cNvPicPr/>
                  </pic:nvPicPr>
                  <pic:blipFill>
                    <a:blip r:embed="rId72">
                      <a:extLst>
                        <a:ext uri="{28A0092B-C50C-407E-A947-70E740481C1C}">
                          <a14:useLocalDpi xmlns:a14="http://schemas.microsoft.com/office/drawing/2010/main" val="0"/>
                        </a:ext>
                      </a:extLst>
                    </a:blip>
                    <a:stretch>
                      <a:fillRect/>
                    </a:stretch>
                  </pic:blipFill>
                  <pic:spPr>
                    <a:xfrm>
                      <a:off x="0" y="0"/>
                      <a:ext cx="3668523" cy="3083320"/>
                    </a:xfrm>
                    <a:prstGeom prst="rect">
                      <a:avLst/>
                    </a:prstGeom>
                  </pic:spPr>
                </pic:pic>
              </a:graphicData>
            </a:graphic>
          </wp:inline>
        </w:drawing>
      </w:r>
    </w:p>
    <w:p w:rsidR="00565D8A" w:rsidRDefault="00565D8A" w:rsidP="0062619C">
      <w:pPr>
        <w:pStyle w:val="ListParagraph"/>
        <w:jc w:val="center"/>
      </w:pPr>
    </w:p>
    <w:p w:rsidR="00822566" w:rsidRPr="004C2856" w:rsidRDefault="00822566" w:rsidP="0062619C"/>
    <w:p w:rsidR="004C2856" w:rsidRDefault="00565D8A" w:rsidP="0062619C">
      <w:pPr>
        <w:pStyle w:val="Heading2"/>
        <w:numPr>
          <w:ilvl w:val="0"/>
          <w:numId w:val="25"/>
        </w:numPr>
      </w:pPr>
      <w:bookmarkStart w:id="22" w:name="_Toc279705180"/>
      <w:r>
        <w:t>Chương trình nhận dạng khuôn mặt PCA-based</w:t>
      </w:r>
      <w:bookmarkEnd w:id="22"/>
    </w:p>
    <w:p w:rsidR="00565D8A" w:rsidRDefault="00565D8A" w:rsidP="00565D8A">
      <w:pPr>
        <w:rPr>
          <w:rFonts w:ascii="Times New Roman" w:hAnsi="Times New Roman" w:cs="Times New Roman"/>
        </w:rPr>
      </w:pPr>
      <w:r>
        <w:rPr>
          <w:rFonts w:ascii="Times New Roman" w:hAnsi="Times New Roman" w:cs="Times New Roman"/>
        </w:rPr>
        <w:t>Sử dụng lý thuyết phương pháp Eigenface tương tự, nhưng chương trình sau dựa trên PCA.</w:t>
      </w:r>
    </w:p>
    <w:p w:rsidR="00565D8A" w:rsidRDefault="00565D8A" w:rsidP="00565D8A">
      <w:pPr>
        <w:rPr>
          <w:rFonts w:ascii="Times New Roman" w:hAnsi="Times New Roman" w:cs="Times New Roman"/>
        </w:rPr>
      </w:pPr>
      <w:r>
        <w:rPr>
          <w:rFonts w:ascii="Times New Roman" w:hAnsi="Times New Roman" w:cs="Times New Roman"/>
        </w:rPr>
        <w:t>Tập đào tạo (training set) là những ảnh trong cơ sở dữ liệu để sinh ra các eigenface như sau:</w:t>
      </w:r>
    </w:p>
    <w:p w:rsidR="00565D8A" w:rsidRDefault="00565D8A" w:rsidP="00725DA7">
      <w:pPr>
        <w:jc w:val="center"/>
        <w:rPr>
          <w:rFonts w:ascii="Times New Roman" w:hAnsi="Times New Roman" w:cs="Times New Roman"/>
        </w:rPr>
      </w:pPr>
      <w:r>
        <w:rPr>
          <w:rFonts w:ascii="Times New Roman" w:hAnsi="Times New Roman" w:cs="Times New Roman"/>
          <w:noProof/>
        </w:rPr>
        <w:drawing>
          <wp:inline distT="0" distB="0" distL="0" distR="0" wp14:anchorId="14C7C050" wp14:editId="4E298CB6">
            <wp:extent cx="5572125" cy="44767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a5.jpg"/>
                    <pic:cNvPicPr/>
                  </pic:nvPicPr>
                  <pic:blipFill>
                    <a:blip r:embed="rId73">
                      <a:extLst>
                        <a:ext uri="{28A0092B-C50C-407E-A947-70E740481C1C}">
                          <a14:useLocalDpi xmlns:a14="http://schemas.microsoft.com/office/drawing/2010/main" val="0"/>
                        </a:ext>
                      </a:extLst>
                    </a:blip>
                    <a:stretch>
                      <a:fillRect/>
                    </a:stretch>
                  </pic:blipFill>
                  <pic:spPr>
                    <a:xfrm>
                      <a:off x="0" y="0"/>
                      <a:ext cx="5572125" cy="4476750"/>
                    </a:xfrm>
                    <a:prstGeom prst="rect">
                      <a:avLst/>
                    </a:prstGeom>
                  </pic:spPr>
                </pic:pic>
              </a:graphicData>
            </a:graphic>
          </wp:inline>
        </w:drawing>
      </w:r>
    </w:p>
    <w:p w:rsidR="00565D8A" w:rsidRPr="0062619C" w:rsidRDefault="00565D8A" w:rsidP="00055E14">
      <w:pPr>
        <w:rPr>
          <w:rFonts w:ascii="Times New Roman" w:hAnsi="Times New Roman" w:cs="Times New Roman"/>
          <w:b/>
          <w:i/>
          <w:sz w:val="24"/>
          <w:szCs w:val="24"/>
        </w:rPr>
      </w:pPr>
      <w:r w:rsidRPr="00565D8A">
        <w:rPr>
          <w:rFonts w:ascii="Times New Roman" w:hAnsi="Times New Roman" w:cs="Times New Roman"/>
          <w:b/>
          <w:i/>
        </w:rPr>
        <w:lastRenderedPageBreak/>
        <w:t>Tập các giá trị kiểm thử được đưa ra để nhận dạng như sau:</w:t>
      </w:r>
      <w:r>
        <w:rPr>
          <w:rFonts w:ascii="Times New Roman" w:hAnsi="Times New Roman" w:cs="Times New Roman"/>
          <w:noProof/>
        </w:rPr>
        <w:drawing>
          <wp:inline distT="0" distB="0" distL="0" distR="0" wp14:anchorId="2B07FF2E" wp14:editId="6CD5521D">
            <wp:extent cx="5619750" cy="22955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a4.jpg"/>
                    <pic:cNvPicPr/>
                  </pic:nvPicPr>
                  <pic:blipFill>
                    <a:blip r:embed="rId74">
                      <a:extLst>
                        <a:ext uri="{28A0092B-C50C-407E-A947-70E740481C1C}">
                          <a14:useLocalDpi xmlns:a14="http://schemas.microsoft.com/office/drawing/2010/main" val="0"/>
                        </a:ext>
                      </a:extLst>
                    </a:blip>
                    <a:stretch>
                      <a:fillRect/>
                    </a:stretch>
                  </pic:blipFill>
                  <pic:spPr>
                    <a:xfrm>
                      <a:off x="0" y="0"/>
                      <a:ext cx="5619750" cy="2295525"/>
                    </a:xfrm>
                    <a:prstGeom prst="rect">
                      <a:avLst/>
                    </a:prstGeom>
                  </pic:spPr>
                </pic:pic>
              </a:graphicData>
            </a:graphic>
          </wp:inline>
        </w:drawing>
      </w:r>
      <w:r w:rsidRPr="0062619C">
        <w:rPr>
          <w:rFonts w:ascii="Times New Roman" w:hAnsi="Times New Roman" w:cs="Times New Roman"/>
          <w:sz w:val="24"/>
          <w:szCs w:val="24"/>
        </w:rPr>
        <w:t>Trong chương trình, chạy file example.m, trước hết, ta cần lựa chọn vị trí đặt tập đào tạo (training set) và sau đó là tập kiểm thử (test set).</w:t>
      </w:r>
    </w:p>
    <w:p w:rsidR="00565D8A" w:rsidRPr="0062619C" w:rsidRDefault="00565D8A" w:rsidP="00055E14">
      <w:pPr>
        <w:rPr>
          <w:rFonts w:ascii="Times New Roman" w:hAnsi="Times New Roman" w:cs="Times New Roman"/>
          <w:sz w:val="24"/>
          <w:szCs w:val="24"/>
        </w:rPr>
      </w:pPr>
      <w:r w:rsidRPr="0062619C">
        <w:rPr>
          <w:rFonts w:ascii="Times New Roman" w:hAnsi="Times New Roman" w:cs="Times New Roman"/>
          <w:sz w:val="24"/>
          <w:szCs w:val="24"/>
        </w:rPr>
        <w:t>Sau đó, ta chọn 1 ảnh trong số các ảnh của tập kiểm thử để nhận dạng:</w:t>
      </w:r>
    </w:p>
    <w:p w:rsidR="00565D8A" w:rsidRDefault="00565D8A" w:rsidP="00725DA7">
      <w:pPr>
        <w:jc w:val="center"/>
        <w:rPr>
          <w:rFonts w:ascii="Times New Roman" w:hAnsi="Times New Roman" w:cs="Times New Roman"/>
        </w:rPr>
      </w:pPr>
      <w:r>
        <w:rPr>
          <w:rFonts w:ascii="Times New Roman" w:hAnsi="Times New Roman" w:cs="Times New Roman"/>
          <w:noProof/>
        </w:rPr>
        <w:drawing>
          <wp:inline distT="0" distB="0" distL="0" distR="0" wp14:anchorId="4EBC0A89" wp14:editId="1EED081B">
            <wp:extent cx="2724150" cy="12192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a1.jpg"/>
                    <pic:cNvPicPr/>
                  </pic:nvPicPr>
                  <pic:blipFill>
                    <a:blip r:embed="rId75">
                      <a:extLst>
                        <a:ext uri="{28A0092B-C50C-407E-A947-70E740481C1C}">
                          <a14:useLocalDpi xmlns:a14="http://schemas.microsoft.com/office/drawing/2010/main" val="0"/>
                        </a:ext>
                      </a:extLst>
                    </a:blip>
                    <a:stretch>
                      <a:fillRect/>
                    </a:stretch>
                  </pic:blipFill>
                  <pic:spPr>
                    <a:xfrm>
                      <a:off x="0" y="0"/>
                      <a:ext cx="2724150" cy="1219200"/>
                    </a:xfrm>
                    <a:prstGeom prst="rect">
                      <a:avLst/>
                    </a:prstGeom>
                  </pic:spPr>
                </pic:pic>
              </a:graphicData>
            </a:graphic>
          </wp:inline>
        </w:drawing>
      </w:r>
    </w:p>
    <w:p w:rsidR="00565D8A" w:rsidRPr="0062619C" w:rsidRDefault="00565D8A" w:rsidP="00565D8A">
      <w:pPr>
        <w:rPr>
          <w:rFonts w:ascii="Times New Roman" w:hAnsi="Times New Roman" w:cs="Times New Roman"/>
          <w:sz w:val="24"/>
          <w:szCs w:val="24"/>
        </w:rPr>
      </w:pPr>
      <w:r w:rsidRPr="0062619C">
        <w:rPr>
          <w:rFonts w:ascii="Times New Roman" w:hAnsi="Times New Roman" w:cs="Times New Roman"/>
          <w:sz w:val="24"/>
          <w:szCs w:val="24"/>
        </w:rPr>
        <w:t>Chương trình sẽ đưa ra hình ảnh trong tập đào tạo tương đồng với người trong ảnh kiểm thử:</w:t>
      </w:r>
    </w:p>
    <w:p w:rsidR="00822566" w:rsidRPr="00577571" w:rsidRDefault="00565D8A" w:rsidP="004C2856">
      <w:pPr>
        <w:rPr>
          <w:rFonts w:ascii="Times New Roman" w:hAnsi="Times New Roman" w:cs="Times New Roman"/>
        </w:rPr>
      </w:pPr>
      <w:r>
        <w:rPr>
          <w:rFonts w:ascii="Times New Roman" w:hAnsi="Times New Roman" w:cs="Times New Roman"/>
          <w:noProof/>
        </w:rPr>
        <w:drawing>
          <wp:inline distT="0" distB="0" distL="0" distR="0" wp14:anchorId="065CC197" wp14:editId="2F7B5FCD">
            <wp:extent cx="2709812" cy="28289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a2.jpg"/>
                    <pic:cNvPicPr/>
                  </pic:nvPicPr>
                  <pic:blipFill>
                    <a:blip r:embed="rId76">
                      <a:extLst>
                        <a:ext uri="{28A0092B-C50C-407E-A947-70E740481C1C}">
                          <a14:useLocalDpi xmlns:a14="http://schemas.microsoft.com/office/drawing/2010/main" val="0"/>
                        </a:ext>
                      </a:extLst>
                    </a:blip>
                    <a:stretch>
                      <a:fillRect/>
                    </a:stretch>
                  </pic:blipFill>
                  <pic:spPr>
                    <a:xfrm>
                      <a:off x="0" y="0"/>
                      <a:ext cx="2709812" cy="2828925"/>
                    </a:xfrm>
                    <a:prstGeom prst="rect">
                      <a:avLst/>
                    </a:prstGeom>
                  </pic:spPr>
                </pic:pic>
              </a:graphicData>
            </a:graphic>
          </wp:inline>
        </w:drawing>
      </w:r>
      <w:r w:rsidR="00CA585E">
        <w:rPr>
          <w:rFonts w:ascii="Times New Roman" w:hAnsi="Times New Roman" w:cs="Times New Roman"/>
          <w:noProof/>
        </w:rPr>
        <w:drawing>
          <wp:inline distT="0" distB="0" distL="0" distR="0" wp14:anchorId="2B16F9D1" wp14:editId="2B7A7F33">
            <wp:extent cx="2705100" cy="2808011"/>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a3.jpg"/>
                    <pic:cNvPicPr/>
                  </pic:nvPicPr>
                  <pic:blipFill>
                    <a:blip r:embed="rId77">
                      <a:extLst>
                        <a:ext uri="{28A0092B-C50C-407E-A947-70E740481C1C}">
                          <a14:useLocalDpi xmlns:a14="http://schemas.microsoft.com/office/drawing/2010/main" val="0"/>
                        </a:ext>
                      </a:extLst>
                    </a:blip>
                    <a:stretch>
                      <a:fillRect/>
                    </a:stretch>
                  </pic:blipFill>
                  <pic:spPr>
                    <a:xfrm>
                      <a:off x="0" y="0"/>
                      <a:ext cx="2705100" cy="2808011"/>
                    </a:xfrm>
                    <a:prstGeom prst="rect">
                      <a:avLst/>
                    </a:prstGeom>
                  </pic:spPr>
                </pic:pic>
              </a:graphicData>
            </a:graphic>
          </wp:inline>
        </w:drawing>
      </w:r>
    </w:p>
    <w:p w:rsidR="0038779A" w:rsidRDefault="0038779A" w:rsidP="001526BF">
      <w:pPr>
        <w:pStyle w:val="Heading1"/>
        <w:numPr>
          <w:ilvl w:val="0"/>
          <w:numId w:val="1"/>
        </w:numPr>
        <w:spacing w:after="120"/>
      </w:pPr>
      <w:bookmarkStart w:id="23" w:name="_Toc279705181"/>
      <w:r>
        <w:lastRenderedPageBreak/>
        <w:t>Tài liệu tham khảo</w:t>
      </w:r>
      <w:bookmarkEnd w:id="23"/>
    </w:p>
    <w:p w:rsidR="0038779A" w:rsidRPr="0062619C" w:rsidRDefault="0038779A" w:rsidP="001B0756">
      <w:pPr>
        <w:pStyle w:val="ListParagraph"/>
        <w:numPr>
          <w:ilvl w:val="0"/>
          <w:numId w:val="16"/>
        </w:numPr>
        <w:spacing w:after="0"/>
        <w:rPr>
          <w:rFonts w:ascii="Times New Roman" w:hAnsi="Times New Roman" w:cs="Times New Roman"/>
          <w:sz w:val="24"/>
          <w:szCs w:val="24"/>
        </w:rPr>
      </w:pPr>
      <w:r w:rsidRPr="0062619C">
        <w:rPr>
          <w:rFonts w:ascii="Times New Roman" w:hAnsi="Times New Roman" w:cs="Times New Roman"/>
          <w:i/>
          <w:sz w:val="24"/>
          <w:szCs w:val="24"/>
        </w:rPr>
        <w:t>PGS. TS. Nguyễn Hoàng Lan</w:t>
      </w:r>
      <w:r w:rsidR="004B1BF2" w:rsidRPr="0062619C">
        <w:rPr>
          <w:rFonts w:ascii="Times New Roman" w:hAnsi="Times New Roman" w:cs="Times New Roman"/>
          <w:i/>
          <w:sz w:val="24"/>
          <w:szCs w:val="24"/>
        </w:rPr>
        <w:t>,</w:t>
      </w:r>
      <w:r w:rsidR="001526BF" w:rsidRPr="0062619C">
        <w:rPr>
          <w:rFonts w:ascii="Times New Roman" w:hAnsi="Times New Roman" w:cs="Times New Roman"/>
          <w:sz w:val="24"/>
          <w:szCs w:val="24"/>
        </w:rPr>
        <w:t xml:space="preserve"> –Viện Công nghệ Thông tin và Truyền thông. Đại học Bách khoa Hà Nội,</w:t>
      </w:r>
      <w:r w:rsidR="004B1BF2" w:rsidRPr="0062619C">
        <w:rPr>
          <w:rFonts w:ascii="Times New Roman" w:hAnsi="Times New Roman" w:cs="Times New Roman"/>
          <w:sz w:val="24"/>
          <w:szCs w:val="24"/>
        </w:rPr>
        <w:t xml:space="preserve"> “</w:t>
      </w:r>
      <w:r w:rsidR="004B1BF2" w:rsidRPr="0062619C">
        <w:rPr>
          <w:rFonts w:ascii="Times New Roman" w:hAnsi="Times New Roman" w:cs="Times New Roman"/>
          <w:b/>
          <w:i/>
          <w:sz w:val="24"/>
          <w:szCs w:val="24"/>
        </w:rPr>
        <w:t>Bài giảng Xử lý ảnh</w:t>
      </w:r>
      <w:r w:rsidR="004B1BF2" w:rsidRPr="0062619C">
        <w:rPr>
          <w:rFonts w:ascii="Times New Roman" w:hAnsi="Times New Roman" w:cs="Times New Roman"/>
          <w:sz w:val="24"/>
          <w:szCs w:val="24"/>
        </w:rPr>
        <w:t>”</w:t>
      </w:r>
      <w:r w:rsidR="001526BF" w:rsidRPr="0062619C">
        <w:rPr>
          <w:rFonts w:ascii="Times New Roman" w:hAnsi="Times New Roman" w:cs="Times New Roman"/>
          <w:sz w:val="24"/>
          <w:szCs w:val="24"/>
        </w:rPr>
        <w:t xml:space="preserve"> .</w:t>
      </w:r>
    </w:p>
    <w:p w:rsidR="00055E14" w:rsidRPr="0062619C" w:rsidRDefault="007E68C3" w:rsidP="001B0756">
      <w:pPr>
        <w:pStyle w:val="ListParagraph"/>
        <w:numPr>
          <w:ilvl w:val="0"/>
          <w:numId w:val="16"/>
        </w:numPr>
        <w:spacing w:after="0"/>
        <w:rPr>
          <w:rFonts w:ascii="Times New Roman" w:hAnsi="Times New Roman" w:cs="Times New Roman"/>
          <w:sz w:val="24"/>
          <w:szCs w:val="24"/>
        </w:rPr>
      </w:pPr>
      <w:r w:rsidRPr="0062619C">
        <w:rPr>
          <w:rFonts w:ascii="Times New Roman" w:hAnsi="Times New Roman" w:cs="Times New Roman"/>
          <w:sz w:val="24"/>
          <w:szCs w:val="24"/>
        </w:rPr>
        <w:t xml:space="preserve">TS. Lương Mạnh Bá, TS. Nguyễn Thanh Thủy – Viện Công nghệ Thông tin và Truyền thông. Đại học Bách Khoa Hà Nội, </w:t>
      </w:r>
      <w:r w:rsidRPr="0062619C">
        <w:rPr>
          <w:rFonts w:ascii="Times New Roman" w:hAnsi="Times New Roman" w:cs="Times New Roman"/>
          <w:b/>
          <w:i/>
          <w:sz w:val="24"/>
          <w:szCs w:val="24"/>
        </w:rPr>
        <w:t>“Nhập môn xử lý ảnh số”.</w:t>
      </w:r>
    </w:p>
    <w:p w:rsidR="001526BF" w:rsidRPr="0062619C" w:rsidRDefault="0038779A" w:rsidP="001526BF">
      <w:pPr>
        <w:pStyle w:val="ListParagraph"/>
        <w:numPr>
          <w:ilvl w:val="0"/>
          <w:numId w:val="16"/>
        </w:numPr>
        <w:rPr>
          <w:rFonts w:ascii="Times New Roman" w:hAnsi="Times New Roman" w:cs="Times New Roman"/>
          <w:sz w:val="24"/>
          <w:szCs w:val="24"/>
        </w:rPr>
      </w:pPr>
      <w:r w:rsidRPr="0062619C">
        <w:rPr>
          <w:rFonts w:ascii="Times New Roman" w:hAnsi="Times New Roman" w:cs="Times New Roman"/>
          <w:i/>
          <w:sz w:val="24"/>
          <w:szCs w:val="24"/>
        </w:rPr>
        <w:t>R.K.Kouassi, J.C.Devaux, P.Gouton, M.Paindavoine</w:t>
      </w:r>
      <w:r w:rsidRPr="0062619C">
        <w:rPr>
          <w:rFonts w:ascii="Times New Roman" w:hAnsi="Times New Roman" w:cs="Times New Roman"/>
          <w:sz w:val="24"/>
          <w:szCs w:val="24"/>
        </w:rPr>
        <w:t xml:space="preserve"> </w:t>
      </w:r>
      <w:r w:rsidR="001526BF" w:rsidRPr="0062619C">
        <w:rPr>
          <w:rFonts w:ascii="Times New Roman" w:hAnsi="Times New Roman" w:cs="Times New Roman"/>
          <w:sz w:val="24"/>
          <w:szCs w:val="24"/>
        </w:rPr>
        <w:t>– Laboratoire d’Electronique, d’Informatique et d’Image. Université de Bourgogne, “</w:t>
      </w:r>
      <w:r w:rsidR="001526BF" w:rsidRPr="0062619C">
        <w:rPr>
          <w:rFonts w:ascii="Times New Roman" w:hAnsi="Times New Roman" w:cs="Times New Roman"/>
          <w:b/>
          <w:i/>
          <w:sz w:val="24"/>
          <w:szCs w:val="24"/>
        </w:rPr>
        <w:t xml:space="preserve">Application of the Karhunen-Loeve Transform for Natural Color Images Analysis” </w:t>
      </w:r>
    </w:p>
    <w:p w:rsidR="004B1BF2" w:rsidRPr="0062619C" w:rsidRDefault="004B1BF2" w:rsidP="001526BF">
      <w:pPr>
        <w:pStyle w:val="ListParagraph"/>
        <w:numPr>
          <w:ilvl w:val="0"/>
          <w:numId w:val="16"/>
        </w:numPr>
        <w:rPr>
          <w:rFonts w:ascii="Times New Roman" w:hAnsi="Times New Roman" w:cs="Times New Roman"/>
          <w:sz w:val="24"/>
          <w:szCs w:val="24"/>
        </w:rPr>
      </w:pPr>
      <w:r w:rsidRPr="0062619C">
        <w:rPr>
          <w:rFonts w:ascii="Times New Roman" w:hAnsi="Times New Roman" w:cs="Times New Roman"/>
          <w:i/>
          <w:sz w:val="24"/>
          <w:szCs w:val="24"/>
        </w:rPr>
        <w:t>Shang-Hung Lin, Ph.D</w:t>
      </w:r>
      <w:r w:rsidRPr="0062619C">
        <w:rPr>
          <w:rFonts w:ascii="Times New Roman" w:hAnsi="Times New Roman" w:cs="Times New Roman"/>
          <w:sz w:val="24"/>
          <w:szCs w:val="24"/>
        </w:rPr>
        <w:t xml:space="preserve"> – IC </w:t>
      </w:r>
      <w:r w:rsidR="001526BF" w:rsidRPr="0062619C">
        <w:rPr>
          <w:rFonts w:ascii="Times New Roman" w:hAnsi="Times New Roman" w:cs="Times New Roman"/>
          <w:sz w:val="24"/>
          <w:szCs w:val="24"/>
        </w:rPr>
        <w:t>Media Corp</w:t>
      </w:r>
      <w:r w:rsidR="00667DEC" w:rsidRPr="0062619C">
        <w:rPr>
          <w:rFonts w:ascii="Times New Roman" w:hAnsi="Times New Roman" w:cs="Times New Roman"/>
          <w:sz w:val="24"/>
          <w:szCs w:val="24"/>
        </w:rPr>
        <w:t>oration, “</w:t>
      </w:r>
      <w:r w:rsidR="001526BF" w:rsidRPr="0062619C">
        <w:rPr>
          <w:rFonts w:ascii="Times New Roman" w:hAnsi="Times New Roman" w:cs="Times New Roman"/>
          <w:b/>
          <w:i/>
          <w:sz w:val="24"/>
          <w:szCs w:val="24"/>
        </w:rPr>
        <w:t xml:space="preserve">An Introduction to Face Recognition Technology” </w:t>
      </w:r>
      <w:r w:rsidR="001526BF" w:rsidRPr="0062619C">
        <w:rPr>
          <w:rFonts w:ascii="Times New Roman" w:hAnsi="Times New Roman" w:cs="Times New Roman"/>
          <w:sz w:val="24"/>
          <w:szCs w:val="24"/>
        </w:rPr>
        <w:t xml:space="preserve">– </w:t>
      </w:r>
      <w:r w:rsidRPr="0062619C">
        <w:rPr>
          <w:rFonts w:ascii="Times New Roman" w:hAnsi="Times New Roman" w:cs="Times New Roman"/>
          <w:sz w:val="24"/>
          <w:szCs w:val="24"/>
        </w:rPr>
        <w:t>Informing Science Special Issue on Multimedia Informing Technologies – Part 2, Volume 3 No 1, 2000.</w:t>
      </w:r>
    </w:p>
    <w:p w:rsidR="004B1BF2" w:rsidRPr="0062619C" w:rsidRDefault="004B1BF2" w:rsidP="004B1BF2">
      <w:pPr>
        <w:pStyle w:val="ListParagraph"/>
        <w:numPr>
          <w:ilvl w:val="0"/>
          <w:numId w:val="16"/>
        </w:numPr>
        <w:spacing w:before="100" w:beforeAutospacing="1" w:after="216" w:line="270" w:lineRule="atLeast"/>
        <w:rPr>
          <w:rFonts w:ascii="Times New Roman" w:eastAsia="Times New Roman" w:hAnsi="Times New Roman" w:cs="Times New Roman"/>
          <w:color w:val="191919"/>
          <w:sz w:val="24"/>
          <w:szCs w:val="24"/>
        </w:rPr>
      </w:pPr>
      <w:r w:rsidRPr="0062619C">
        <w:rPr>
          <w:rFonts w:ascii="Times New Roman" w:eastAsia="Times New Roman" w:hAnsi="Times New Roman" w:cs="Times New Roman"/>
          <w:i/>
          <w:color w:val="191919"/>
          <w:sz w:val="24"/>
          <w:szCs w:val="24"/>
        </w:rPr>
        <w:t>M.Turk, A. Pentland</w:t>
      </w:r>
      <w:r w:rsidRPr="0062619C">
        <w:rPr>
          <w:rFonts w:ascii="Times New Roman" w:eastAsia="Times New Roman" w:hAnsi="Times New Roman" w:cs="Times New Roman"/>
          <w:color w:val="191919"/>
          <w:sz w:val="24"/>
          <w:szCs w:val="24"/>
        </w:rPr>
        <w:t xml:space="preserve"> –Vision and Modeling Group. The Media laboratory. MIT – </w:t>
      </w:r>
      <w:r w:rsidR="001526BF" w:rsidRPr="0062619C">
        <w:rPr>
          <w:rFonts w:ascii="Times New Roman" w:eastAsia="Times New Roman" w:hAnsi="Times New Roman" w:cs="Times New Roman"/>
          <w:color w:val="191919"/>
          <w:sz w:val="24"/>
          <w:szCs w:val="24"/>
        </w:rPr>
        <w:t>“</w:t>
      </w:r>
      <w:r w:rsidR="001526BF" w:rsidRPr="0062619C">
        <w:rPr>
          <w:rFonts w:ascii="Times New Roman" w:eastAsia="Times New Roman" w:hAnsi="Times New Roman" w:cs="Times New Roman"/>
          <w:b/>
          <w:i/>
          <w:color w:val="191919"/>
          <w:sz w:val="24"/>
          <w:szCs w:val="24"/>
        </w:rPr>
        <w:t xml:space="preserve">Eigenfaces for Recognition” </w:t>
      </w:r>
      <w:r w:rsidR="001526BF" w:rsidRPr="0062619C">
        <w:rPr>
          <w:rFonts w:ascii="Times New Roman" w:eastAsia="Times New Roman" w:hAnsi="Times New Roman" w:cs="Times New Roman"/>
          <w:color w:val="191919"/>
          <w:sz w:val="24"/>
          <w:szCs w:val="24"/>
        </w:rPr>
        <w:t>–</w:t>
      </w:r>
      <w:r w:rsidRPr="0062619C">
        <w:rPr>
          <w:rFonts w:ascii="Times New Roman" w:eastAsia="Times New Roman" w:hAnsi="Times New Roman" w:cs="Times New Roman"/>
          <w:color w:val="191919"/>
          <w:sz w:val="24"/>
          <w:szCs w:val="24"/>
        </w:rPr>
        <w:t xml:space="preserve">Jounal of Cognitive Neuroscience, vol. 3, no. 1, pp. 71-86, 1991. </w:t>
      </w:r>
    </w:p>
    <w:p w:rsidR="0038779A" w:rsidRPr="0062619C" w:rsidRDefault="004B1BF2" w:rsidP="0038779A">
      <w:pPr>
        <w:pStyle w:val="ListParagraph"/>
        <w:numPr>
          <w:ilvl w:val="0"/>
          <w:numId w:val="16"/>
        </w:numPr>
        <w:rPr>
          <w:rFonts w:ascii="Times New Roman" w:hAnsi="Times New Roman" w:cs="Times New Roman"/>
          <w:sz w:val="24"/>
          <w:szCs w:val="24"/>
        </w:rPr>
      </w:pPr>
      <w:r w:rsidRPr="0062619C">
        <w:rPr>
          <w:rFonts w:ascii="Times New Roman" w:hAnsi="Times New Roman" w:cs="Times New Roman"/>
          <w:i/>
          <w:sz w:val="24"/>
          <w:szCs w:val="24"/>
        </w:rPr>
        <w:t>Wen-Shiung Chen, Yung-Lin Lin and Jin-Chan Lio</w:t>
      </w:r>
      <w:r w:rsidRPr="0062619C">
        <w:rPr>
          <w:rFonts w:ascii="Times New Roman" w:hAnsi="Times New Roman" w:cs="Times New Roman"/>
          <w:sz w:val="24"/>
          <w:szCs w:val="24"/>
        </w:rPr>
        <w:t xml:space="preserve"> – VIP-CCLab., Dept. of Electrical Engineering, National Chi Nan University; </w:t>
      </w:r>
      <w:r w:rsidRPr="0062619C">
        <w:rPr>
          <w:rFonts w:ascii="Times New Roman" w:hAnsi="Times New Roman" w:cs="Times New Roman"/>
          <w:i/>
          <w:sz w:val="24"/>
          <w:szCs w:val="24"/>
        </w:rPr>
        <w:t>Sheng-Wen Shih</w:t>
      </w:r>
      <w:r w:rsidRPr="0062619C">
        <w:rPr>
          <w:rFonts w:ascii="Times New Roman" w:hAnsi="Times New Roman" w:cs="Times New Roman"/>
          <w:sz w:val="24"/>
          <w:szCs w:val="24"/>
        </w:rPr>
        <w:t xml:space="preserve"> – Dept. of Computer Science and Information Engineeri</w:t>
      </w:r>
      <w:r w:rsidR="001526BF" w:rsidRPr="0062619C">
        <w:rPr>
          <w:rFonts w:ascii="Times New Roman" w:hAnsi="Times New Roman" w:cs="Times New Roman"/>
          <w:sz w:val="24"/>
          <w:szCs w:val="24"/>
        </w:rPr>
        <w:t>ng, National Chi Nan University,</w:t>
      </w:r>
      <w:r w:rsidR="001526BF" w:rsidRPr="0062619C">
        <w:rPr>
          <w:rFonts w:ascii="Verdana" w:hAnsi="Verdana"/>
          <w:i/>
          <w:iCs/>
          <w:color w:val="000000"/>
          <w:sz w:val="24"/>
          <w:szCs w:val="24"/>
        </w:rPr>
        <w:t xml:space="preserve"> ”</w:t>
      </w:r>
      <w:r w:rsidR="001526BF" w:rsidRPr="0062619C">
        <w:rPr>
          <w:rFonts w:ascii="Times New Roman" w:hAnsi="Times New Roman" w:cs="Times New Roman"/>
          <w:b/>
          <w:i/>
          <w:sz w:val="24"/>
          <w:szCs w:val="24"/>
        </w:rPr>
        <w:t xml:space="preserve">Automatic Iris Recognition Technique based on Divider Dimension and Karhunen-Loeve Transform” </w:t>
      </w:r>
      <w:r w:rsidR="001526BF" w:rsidRPr="0062619C">
        <w:rPr>
          <w:rFonts w:ascii="Times New Roman" w:hAnsi="Times New Roman" w:cs="Times New Roman"/>
          <w:sz w:val="24"/>
          <w:szCs w:val="24"/>
        </w:rPr>
        <w:t xml:space="preserve">– </w:t>
      </w:r>
      <w:r w:rsidR="001526BF" w:rsidRPr="0062619C">
        <w:rPr>
          <w:rFonts w:ascii="Times New Roman" w:hAnsi="Times New Roman" w:cs="Times New Roman"/>
          <w:iCs/>
          <w:color w:val="000000"/>
          <w:sz w:val="24"/>
          <w:szCs w:val="24"/>
        </w:rPr>
        <w:t>Proc. of Computer Vision, Graphics and Image Processing</w:t>
      </w:r>
      <w:r w:rsidR="001526BF" w:rsidRPr="0062619C">
        <w:rPr>
          <w:rFonts w:ascii="Times New Roman" w:hAnsi="Times New Roman" w:cs="Times New Roman"/>
          <w:color w:val="000000"/>
          <w:sz w:val="24"/>
          <w:szCs w:val="24"/>
        </w:rPr>
        <w:t>, Taiwan, 2002, 78--85.</w:t>
      </w:r>
    </w:p>
    <w:p w:rsidR="001B0756" w:rsidRPr="0062619C" w:rsidRDefault="001B0756" w:rsidP="0038779A">
      <w:pPr>
        <w:pStyle w:val="ListParagraph"/>
        <w:numPr>
          <w:ilvl w:val="0"/>
          <w:numId w:val="16"/>
        </w:numPr>
        <w:rPr>
          <w:rFonts w:ascii="Times New Roman" w:hAnsi="Times New Roman" w:cs="Times New Roman"/>
          <w:sz w:val="24"/>
          <w:szCs w:val="24"/>
        </w:rPr>
      </w:pPr>
      <w:r w:rsidRPr="0062619C">
        <w:rPr>
          <w:rFonts w:ascii="Times New Roman" w:hAnsi="Times New Roman" w:cs="Times New Roman"/>
          <w:sz w:val="24"/>
          <w:szCs w:val="24"/>
        </w:rPr>
        <w:t xml:space="preserve">Anthony Giordano &amp; Michael Uhrig, Regis University, Denver, Colorado, </w:t>
      </w:r>
      <w:r w:rsidRPr="0062619C">
        <w:rPr>
          <w:rFonts w:ascii="Times New Roman" w:hAnsi="Times New Roman" w:cs="Times New Roman"/>
          <w:b/>
          <w:i/>
          <w:sz w:val="24"/>
          <w:szCs w:val="24"/>
        </w:rPr>
        <w:t>“Human Face Recognition Technology Using the Karhunen-Loéve Expansion Technique”</w:t>
      </w:r>
      <w:r w:rsidRPr="0062619C">
        <w:rPr>
          <w:rFonts w:ascii="Times New Roman" w:hAnsi="Times New Roman" w:cs="Times New Roman"/>
          <w:sz w:val="24"/>
          <w:szCs w:val="24"/>
        </w:rPr>
        <w:t>- Rose-Hulman Undergraduate Mathematics Journal ::: Vol. 7, Issue 1, 2006.</w:t>
      </w:r>
    </w:p>
    <w:p w:rsidR="00055E14" w:rsidRPr="0062619C" w:rsidRDefault="00055E14" w:rsidP="0038779A">
      <w:pPr>
        <w:pStyle w:val="ListParagraph"/>
        <w:numPr>
          <w:ilvl w:val="0"/>
          <w:numId w:val="16"/>
        </w:numPr>
        <w:rPr>
          <w:rFonts w:ascii="Times New Roman" w:hAnsi="Times New Roman" w:cs="Times New Roman"/>
          <w:sz w:val="24"/>
          <w:szCs w:val="24"/>
        </w:rPr>
      </w:pPr>
      <w:r w:rsidRPr="0062619C">
        <w:rPr>
          <w:rFonts w:ascii="Times New Roman" w:hAnsi="Times New Roman" w:cs="Times New Roman"/>
          <w:sz w:val="24"/>
          <w:szCs w:val="24"/>
        </w:rPr>
        <w:t xml:space="preserve">Kyungnam Kim, Department of Computer Science, University of Maryland, College Park, </w:t>
      </w:r>
      <w:r w:rsidRPr="0062619C">
        <w:rPr>
          <w:rFonts w:ascii="Times New Roman" w:hAnsi="Times New Roman" w:cs="Times New Roman"/>
          <w:b/>
          <w:i/>
          <w:sz w:val="24"/>
          <w:szCs w:val="24"/>
        </w:rPr>
        <w:t xml:space="preserve">“Face recognition using Principal Components Analysis” </w:t>
      </w:r>
    </w:p>
    <w:p w:rsidR="001B0756" w:rsidRPr="0062619C" w:rsidRDefault="001B0756" w:rsidP="001B0756">
      <w:pPr>
        <w:pStyle w:val="ListParagraph"/>
        <w:numPr>
          <w:ilvl w:val="0"/>
          <w:numId w:val="16"/>
        </w:numPr>
        <w:rPr>
          <w:rStyle w:val="Hyperlink"/>
          <w:rFonts w:ascii="Times New Roman" w:hAnsi="Times New Roman" w:cs="Times New Roman"/>
          <w:color w:val="auto"/>
          <w:sz w:val="24"/>
          <w:szCs w:val="24"/>
          <w:u w:val="none"/>
        </w:rPr>
      </w:pPr>
      <w:r w:rsidRPr="0062619C">
        <w:rPr>
          <w:rFonts w:ascii="Times New Roman" w:hAnsi="Times New Roman" w:cs="Times New Roman"/>
          <w:sz w:val="24"/>
          <w:szCs w:val="24"/>
        </w:rPr>
        <w:t xml:space="preserve">Matlab Central : </w:t>
      </w:r>
      <w:hyperlink r:id="rId78" w:history="1">
        <w:r w:rsidRPr="0062619C">
          <w:rPr>
            <w:rStyle w:val="Hyperlink"/>
            <w:rFonts w:ascii="Times New Roman" w:hAnsi="Times New Roman" w:cs="Times New Roman"/>
            <w:sz w:val="24"/>
            <w:szCs w:val="24"/>
          </w:rPr>
          <w:t>www.mathworks.com/mathlabcentral/</w:t>
        </w:r>
      </w:hyperlink>
    </w:p>
    <w:p w:rsidR="00055E14" w:rsidRPr="00CA585E" w:rsidRDefault="00055E14" w:rsidP="00055E14">
      <w:pPr>
        <w:pStyle w:val="ListParagraph"/>
        <w:rPr>
          <w:rStyle w:val="Hyperlink"/>
          <w:rFonts w:ascii="Times New Roman" w:hAnsi="Times New Roman" w:cs="Times New Roman"/>
          <w:color w:val="auto"/>
          <w:u w:val="none"/>
        </w:rPr>
      </w:pPr>
    </w:p>
    <w:p w:rsidR="00CA585E" w:rsidRDefault="00CA585E" w:rsidP="00CA585E">
      <w:pPr>
        <w:rPr>
          <w:rFonts w:ascii="Times New Roman" w:hAnsi="Times New Roman" w:cs="Times New Roman"/>
        </w:rPr>
      </w:pPr>
    </w:p>
    <w:p w:rsidR="00CA585E" w:rsidRDefault="00CA585E" w:rsidP="00CA585E">
      <w:pPr>
        <w:rPr>
          <w:rFonts w:ascii="Times New Roman" w:hAnsi="Times New Roman" w:cs="Times New Roman"/>
        </w:rPr>
      </w:pPr>
    </w:p>
    <w:p w:rsidR="00CA585E" w:rsidRDefault="00CA585E" w:rsidP="00CA585E">
      <w:pPr>
        <w:rPr>
          <w:rFonts w:ascii="Times New Roman" w:hAnsi="Times New Roman" w:cs="Times New Roman"/>
        </w:rPr>
      </w:pPr>
    </w:p>
    <w:p w:rsidR="00725DA7" w:rsidRDefault="00725DA7" w:rsidP="00CA585E">
      <w:pPr>
        <w:rPr>
          <w:rFonts w:ascii="Times New Roman" w:hAnsi="Times New Roman" w:cs="Times New Roman"/>
        </w:rPr>
      </w:pPr>
    </w:p>
    <w:p w:rsidR="00725DA7" w:rsidRDefault="00725DA7" w:rsidP="00CA585E">
      <w:pPr>
        <w:rPr>
          <w:rFonts w:ascii="Times New Roman" w:hAnsi="Times New Roman" w:cs="Times New Roman"/>
        </w:rPr>
      </w:pPr>
    </w:p>
    <w:p w:rsidR="00725DA7" w:rsidRDefault="00725DA7" w:rsidP="00CA585E">
      <w:pPr>
        <w:rPr>
          <w:rFonts w:ascii="Times New Roman" w:hAnsi="Times New Roman" w:cs="Times New Roman"/>
        </w:rPr>
      </w:pPr>
    </w:p>
    <w:p w:rsidR="00725DA7" w:rsidRDefault="00725DA7" w:rsidP="00CA585E">
      <w:pPr>
        <w:rPr>
          <w:rFonts w:ascii="Times New Roman" w:hAnsi="Times New Roman" w:cs="Times New Roman"/>
        </w:rPr>
      </w:pPr>
    </w:p>
    <w:p w:rsidR="00725DA7" w:rsidRDefault="00725DA7" w:rsidP="00CA585E">
      <w:pPr>
        <w:rPr>
          <w:rFonts w:ascii="Times New Roman" w:hAnsi="Times New Roman" w:cs="Times New Roman"/>
        </w:rPr>
      </w:pPr>
    </w:p>
    <w:p w:rsidR="00725DA7" w:rsidRPr="00CA585E" w:rsidRDefault="00725DA7" w:rsidP="00CA585E">
      <w:pPr>
        <w:rPr>
          <w:rFonts w:ascii="Times New Roman" w:hAnsi="Times New Roman" w:cs="Times New Roman"/>
        </w:rPr>
      </w:pPr>
    </w:p>
    <w:p w:rsidR="00CA585E" w:rsidRDefault="00CA585E" w:rsidP="00CA585E">
      <w:pPr>
        <w:pStyle w:val="Heading1"/>
        <w:numPr>
          <w:ilvl w:val="0"/>
          <w:numId w:val="1"/>
        </w:numPr>
      </w:pPr>
      <w:bookmarkStart w:id="24" w:name="_Toc279705182"/>
      <w:r>
        <w:lastRenderedPageBreak/>
        <w:t>Phân công thực hiện</w:t>
      </w:r>
      <w:bookmarkEnd w:id="24"/>
    </w:p>
    <w:p w:rsidR="00CA585E" w:rsidRPr="00CA585E" w:rsidRDefault="00CA585E" w:rsidP="00CA585E"/>
    <w:tbl>
      <w:tblPr>
        <w:tblStyle w:val="TableGrid"/>
        <w:tblW w:w="0" w:type="auto"/>
        <w:tblLook w:val="04A0" w:firstRow="1" w:lastRow="0" w:firstColumn="1" w:lastColumn="0" w:noHBand="0" w:noVBand="1"/>
      </w:tblPr>
      <w:tblGrid>
        <w:gridCol w:w="2837"/>
        <w:gridCol w:w="1665"/>
        <w:gridCol w:w="5074"/>
      </w:tblGrid>
      <w:tr w:rsidR="00CA585E" w:rsidRPr="007E68C3" w:rsidTr="007E68C3">
        <w:trPr>
          <w:trHeight w:val="413"/>
        </w:trPr>
        <w:tc>
          <w:tcPr>
            <w:tcW w:w="2538" w:type="dxa"/>
          </w:tcPr>
          <w:p w:rsidR="00CA585E" w:rsidRPr="007E68C3" w:rsidRDefault="00CA585E" w:rsidP="00CA585E">
            <w:pPr>
              <w:jc w:val="center"/>
              <w:rPr>
                <w:rFonts w:ascii="Times New Roman" w:hAnsi="Times New Roman" w:cs="Times New Roman"/>
                <w:b/>
                <w:sz w:val="28"/>
                <w:szCs w:val="28"/>
              </w:rPr>
            </w:pPr>
            <w:r w:rsidRPr="007E68C3">
              <w:rPr>
                <w:rFonts w:ascii="Times New Roman" w:hAnsi="Times New Roman" w:cs="Times New Roman"/>
                <w:b/>
                <w:sz w:val="28"/>
                <w:szCs w:val="28"/>
              </w:rPr>
              <w:t>Sinh viên</w:t>
            </w:r>
          </w:p>
        </w:tc>
        <w:tc>
          <w:tcPr>
            <w:tcW w:w="1710" w:type="dxa"/>
          </w:tcPr>
          <w:p w:rsidR="00CA585E" w:rsidRPr="007E68C3" w:rsidRDefault="00CA585E" w:rsidP="00CA585E">
            <w:pPr>
              <w:jc w:val="center"/>
              <w:rPr>
                <w:rFonts w:ascii="Times New Roman" w:hAnsi="Times New Roman" w:cs="Times New Roman"/>
                <w:b/>
                <w:sz w:val="28"/>
                <w:szCs w:val="28"/>
              </w:rPr>
            </w:pPr>
            <w:r w:rsidRPr="007E68C3">
              <w:rPr>
                <w:rFonts w:ascii="Times New Roman" w:hAnsi="Times New Roman" w:cs="Times New Roman"/>
                <w:b/>
                <w:sz w:val="28"/>
                <w:szCs w:val="28"/>
              </w:rPr>
              <w:t>MSSV</w:t>
            </w:r>
          </w:p>
        </w:tc>
        <w:tc>
          <w:tcPr>
            <w:tcW w:w="5328" w:type="dxa"/>
          </w:tcPr>
          <w:p w:rsidR="00CA585E" w:rsidRPr="007E68C3" w:rsidRDefault="00CA585E" w:rsidP="00CA585E">
            <w:pPr>
              <w:jc w:val="center"/>
              <w:rPr>
                <w:rFonts w:ascii="Times New Roman" w:hAnsi="Times New Roman" w:cs="Times New Roman"/>
                <w:b/>
                <w:sz w:val="28"/>
                <w:szCs w:val="28"/>
              </w:rPr>
            </w:pPr>
            <w:r w:rsidRPr="007E68C3">
              <w:rPr>
                <w:rFonts w:ascii="Times New Roman" w:hAnsi="Times New Roman" w:cs="Times New Roman"/>
                <w:b/>
                <w:sz w:val="28"/>
                <w:szCs w:val="28"/>
              </w:rPr>
              <w:t>Công việc</w:t>
            </w:r>
          </w:p>
        </w:tc>
      </w:tr>
      <w:tr w:rsidR="00CA585E" w:rsidRPr="007E68C3" w:rsidTr="00227947">
        <w:trPr>
          <w:trHeight w:val="1133"/>
        </w:trPr>
        <w:tc>
          <w:tcPr>
            <w:tcW w:w="2538" w:type="dxa"/>
            <w:vAlign w:val="center"/>
          </w:tcPr>
          <w:p w:rsidR="00CA585E" w:rsidRDefault="00CA585E" w:rsidP="00822566">
            <w:pPr>
              <w:jc w:val="center"/>
              <w:rPr>
                <w:rFonts w:ascii="Times New Roman" w:hAnsi="Times New Roman" w:cs="Times New Roman"/>
                <w:b/>
                <w:i/>
                <w:sz w:val="24"/>
                <w:szCs w:val="24"/>
              </w:rPr>
            </w:pPr>
            <w:r w:rsidRPr="00BB566D">
              <w:rPr>
                <w:rFonts w:ascii="Times New Roman" w:hAnsi="Times New Roman" w:cs="Times New Roman"/>
                <w:b/>
                <w:i/>
                <w:sz w:val="24"/>
                <w:szCs w:val="24"/>
              </w:rPr>
              <w:t>Lưu Thị Thùy Nhung</w:t>
            </w:r>
          </w:p>
          <w:p w:rsidR="00227947" w:rsidRPr="00227947" w:rsidRDefault="00E04CCF" w:rsidP="00227947">
            <w:pPr>
              <w:jc w:val="center"/>
              <w:rPr>
                <w:rFonts w:ascii="Times New Roman" w:hAnsi="Times New Roman" w:cs="Times New Roman"/>
                <w:sz w:val="24"/>
                <w:szCs w:val="24"/>
              </w:rPr>
            </w:pPr>
            <w:hyperlink r:id="rId79" w:history="1">
              <w:r w:rsidR="00227947" w:rsidRPr="00227947">
                <w:rPr>
                  <w:rStyle w:val="Hyperlink"/>
                  <w:rFonts w:ascii="Times New Roman" w:hAnsi="Times New Roman" w:cs="Times New Roman"/>
                  <w:sz w:val="24"/>
                  <w:szCs w:val="24"/>
                </w:rPr>
                <w:t>Nhung.luu@gmail.com</w:t>
              </w:r>
            </w:hyperlink>
          </w:p>
          <w:p w:rsidR="00227947" w:rsidRPr="00BB566D" w:rsidRDefault="00227947" w:rsidP="00227947">
            <w:pPr>
              <w:jc w:val="center"/>
              <w:rPr>
                <w:rFonts w:ascii="Times New Roman" w:hAnsi="Times New Roman" w:cs="Times New Roman"/>
                <w:b/>
                <w:i/>
                <w:sz w:val="24"/>
                <w:szCs w:val="24"/>
              </w:rPr>
            </w:pPr>
          </w:p>
        </w:tc>
        <w:tc>
          <w:tcPr>
            <w:tcW w:w="1710" w:type="dxa"/>
            <w:vAlign w:val="center"/>
          </w:tcPr>
          <w:p w:rsidR="00CA585E" w:rsidRPr="007E68C3" w:rsidRDefault="00CA585E" w:rsidP="00822566">
            <w:pPr>
              <w:jc w:val="center"/>
              <w:rPr>
                <w:rFonts w:ascii="Times New Roman" w:hAnsi="Times New Roman" w:cs="Times New Roman"/>
                <w:sz w:val="24"/>
                <w:szCs w:val="24"/>
              </w:rPr>
            </w:pPr>
            <w:r w:rsidRPr="007E68C3">
              <w:rPr>
                <w:rFonts w:ascii="Times New Roman" w:hAnsi="Times New Roman" w:cs="Times New Roman"/>
                <w:sz w:val="24"/>
                <w:szCs w:val="24"/>
              </w:rPr>
              <w:t>2007</w:t>
            </w:r>
            <w:r w:rsidR="00BB566D">
              <w:rPr>
                <w:rFonts w:ascii="Times New Roman" w:hAnsi="Times New Roman" w:cs="Times New Roman"/>
                <w:sz w:val="24"/>
                <w:szCs w:val="24"/>
              </w:rPr>
              <w:t xml:space="preserve"> </w:t>
            </w:r>
            <w:r w:rsidRPr="007E68C3">
              <w:rPr>
                <w:rFonts w:ascii="Times New Roman" w:hAnsi="Times New Roman" w:cs="Times New Roman"/>
                <w:sz w:val="24"/>
                <w:szCs w:val="24"/>
              </w:rPr>
              <w:t>2167</w:t>
            </w:r>
          </w:p>
        </w:tc>
        <w:tc>
          <w:tcPr>
            <w:tcW w:w="5328" w:type="dxa"/>
            <w:vAlign w:val="center"/>
          </w:tcPr>
          <w:p w:rsidR="00CA585E" w:rsidRPr="007E68C3" w:rsidRDefault="00CA585E" w:rsidP="00822566">
            <w:pPr>
              <w:jc w:val="center"/>
              <w:rPr>
                <w:rFonts w:ascii="Times New Roman" w:hAnsi="Times New Roman" w:cs="Times New Roman"/>
                <w:sz w:val="24"/>
                <w:szCs w:val="24"/>
              </w:rPr>
            </w:pPr>
            <w:r w:rsidRPr="007E68C3">
              <w:rPr>
                <w:rFonts w:ascii="Times New Roman" w:hAnsi="Times New Roman" w:cs="Times New Roman"/>
                <w:sz w:val="24"/>
                <w:szCs w:val="24"/>
              </w:rPr>
              <w:t xml:space="preserve">Lý thuyết và ứng dụng của biến đổi KL. Khảo sát </w:t>
            </w:r>
            <w:r w:rsidR="00D21FB3">
              <w:rPr>
                <w:rFonts w:ascii="Times New Roman" w:hAnsi="Times New Roman" w:cs="Times New Roman"/>
                <w:sz w:val="24"/>
                <w:szCs w:val="24"/>
              </w:rPr>
              <w:t xml:space="preserve">các </w:t>
            </w:r>
            <w:r w:rsidRPr="007E68C3">
              <w:rPr>
                <w:rFonts w:ascii="Times New Roman" w:hAnsi="Times New Roman" w:cs="Times New Roman"/>
                <w:sz w:val="24"/>
                <w:szCs w:val="24"/>
              </w:rPr>
              <w:t>ứng dụ</w:t>
            </w:r>
            <w:r w:rsidR="00EF685D">
              <w:rPr>
                <w:rFonts w:ascii="Times New Roman" w:hAnsi="Times New Roman" w:cs="Times New Roman"/>
                <w:sz w:val="24"/>
                <w:szCs w:val="24"/>
              </w:rPr>
              <w:t xml:space="preserve">ng </w:t>
            </w:r>
            <w:r w:rsidRPr="007E68C3">
              <w:rPr>
                <w:rFonts w:ascii="Times New Roman" w:hAnsi="Times New Roman" w:cs="Times New Roman"/>
                <w:sz w:val="24"/>
                <w:szCs w:val="24"/>
              </w:rPr>
              <w:t>củ</w:t>
            </w:r>
            <w:r w:rsidR="00EF685D">
              <w:rPr>
                <w:rFonts w:ascii="Times New Roman" w:hAnsi="Times New Roman" w:cs="Times New Roman"/>
                <w:sz w:val="24"/>
                <w:szCs w:val="24"/>
              </w:rPr>
              <w:t>a KL,</w:t>
            </w:r>
            <w:r w:rsidRPr="007E68C3">
              <w:rPr>
                <w:rFonts w:ascii="Times New Roman" w:hAnsi="Times New Roman" w:cs="Times New Roman"/>
                <w:sz w:val="24"/>
                <w:szCs w:val="24"/>
              </w:rPr>
              <w:t xml:space="preserve"> phương pháp Eigenface.</w:t>
            </w:r>
          </w:p>
        </w:tc>
      </w:tr>
      <w:tr w:rsidR="00CA585E" w:rsidRPr="007E68C3" w:rsidTr="00227947">
        <w:trPr>
          <w:trHeight w:val="1088"/>
        </w:trPr>
        <w:tc>
          <w:tcPr>
            <w:tcW w:w="2538" w:type="dxa"/>
            <w:vAlign w:val="center"/>
          </w:tcPr>
          <w:p w:rsidR="00CA585E" w:rsidRDefault="00CA585E" w:rsidP="00822566">
            <w:pPr>
              <w:jc w:val="center"/>
              <w:rPr>
                <w:rFonts w:ascii="Times New Roman" w:hAnsi="Times New Roman" w:cs="Times New Roman"/>
                <w:b/>
                <w:i/>
                <w:sz w:val="24"/>
                <w:szCs w:val="24"/>
              </w:rPr>
            </w:pPr>
            <w:r w:rsidRPr="00BB566D">
              <w:rPr>
                <w:rFonts w:ascii="Times New Roman" w:hAnsi="Times New Roman" w:cs="Times New Roman"/>
                <w:b/>
                <w:i/>
                <w:sz w:val="24"/>
                <w:szCs w:val="24"/>
              </w:rPr>
              <w:t>Lê Quang Hiếu</w:t>
            </w:r>
          </w:p>
          <w:p w:rsidR="00227947" w:rsidRPr="00227947" w:rsidRDefault="00E04CCF" w:rsidP="00822566">
            <w:pPr>
              <w:jc w:val="center"/>
              <w:rPr>
                <w:rFonts w:ascii="Times New Roman" w:hAnsi="Times New Roman" w:cs="Times New Roman"/>
                <w:sz w:val="24"/>
                <w:szCs w:val="24"/>
              </w:rPr>
            </w:pPr>
            <w:hyperlink r:id="rId80" w:history="1">
              <w:r w:rsidR="00227947" w:rsidRPr="00227947">
                <w:rPr>
                  <w:rStyle w:val="Hyperlink"/>
                  <w:rFonts w:ascii="Times New Roman" w:hAnsi="Times New Roman" w:cs="Times New Roman"/>
                  <w:sz w:val="24"/>
                  <w:szCs w:val="24"/>
                </w:rPr>
                <w:t>Hieulq89@gmail.com</w:t>
              </w:r>
            </w:hyperlink>
          </w:p>
          <w:p w:rsidR="00227947" w:rsidRPr="00BB566D" w:rsidRDefault="00227947" w:rsidP="00822566">
            <w:pPr>
              <w:jc w:val="center"/>
              <w:rPr>
                <w:rFonts w:ascii="Times New Roman" w:hAnsi="Times New Roman" w:cs="Times New Roman"/>
                <w:b/>
                <w:i/>
                <w:sz w:val="24"/>
                <w:szCs w:val="24"/>
              </w:rPr>
            </w:pPr>
          </w:p>
        </w:tc>
        <w:tc>
          <w:tcPr>
            <w:tcW w:w="1710" w:type="dxa"/>
            <w:vAlign w:val="center"/>
          </w:tcPr>
          <w:p w:rsidR="00CA585E" w:rsidRPr="007E68C3" w:rsidRDefault="00CA585E" w:rsidP="00822566">
            <w:pPr>
              <w:jc w:val="center"/>
              <w:rPr>
                <w:rFonts w:ascii="Times New Roman" w:hAnsi="Times New Roman" w:cs="Times New Roman"/>
                <w:sz w:val="24"/>
                <w:szCs w:val="24"/>
              </w:rPr>
            </w:pPr>
            <w:r w:rsidRPr="007E68C3">
              <w:rPr>
                <w:rFonts w:ascii="Times New Roman" w:hAnsi="Times New Roman" w:cs="Times New Roman"/>
                <w:sz w:val="24"/>
                <w:szCs w:val="24"/>
              </w:rPr>
              <w:t>2007</w:t>
            </w:r>
            <w:r w:rsidR="00BB566D">
              <w:rPr>
                <w:rFonts w:ascii="Times New Roman" w:hAnsi="Times New Roman" w:cs="Times New Roman"/>
                <w:sz w:val="24"/>
                <w:szCs w:val="24"/>
              </w:rPr>
              <w:t xml:space="preserve"> </w:t>
            </w:r>
            <w:r w:rsidRPr="007E68C3">
              <w:rPr>
                <w:rFonts w:ascii="Times New Roman" w:hAnsi="Times New Roman" w:cs="Times New Roman"/>
                <w:sz w:val="24"/>
                <w:szCs w:val="24"/>
              </w:rPr>
              <w:t>1095</w:t>
            </w:r>
          </w:p>
        </w:tc>
        <w:tc>
          <w:tcPr>
            <w:tcW w:w="5328" w:type="dxa"/>
            <w:vAlign w:val="center"/>
          </w:tcPr>
          <w:p w:rsidR="00CA585E" w:rsidRPr="007E68C3" w:rsidRDefault="00CA585E" w:rsidP="00822566">
            <w:pPr>
              <w:jc w:val="center"/>
              <w:rPr>
                <w:rFonts w:ascii="Times New Roman" w:hAnsi="Times New Roman" w:cs="Times New Roman"/>
                <w:sz w:val="24"/>
                <w:szCs w:val="24"/>
              </w:rPr>
            </w:pPr>
            <w:r w:rsidRPr="007E68C3">
              <w:rPr>
                <w:rFonts w:ascii="Times New Roman" w:hAnsi="Times New Roman" w:cs="Times New Roman"/>
                <w:sz w:val="24"/>
                <w:szCs w:val="24"/>
              </w:rPr>
              <w:t>Tìm hiểu lý thuyết phương pháp nhận dạng khuôn mặt</w:t>
            </w:r>
            <w:r w:rsidR="00C62797">
              <w:rPr>
                <w:rFonts w:ascii="Times New Roman" w:hAnsi="Times New Roman" w:cs="Times New Roman"/>
                <w:sz w:val="24"/>
                <w:szCs w:val="24"/>
              </w:rPr>
              <w:t xml:space="preserve"> của KL và PCA</w:t>
            </w:r>
            <w:r w:rsidRPr="007E68C3">
              <w:rPr>
                <w:rFonts w:ascii="Times New Roman" w:hAnsi="Times New Roman" w:cs="Times New Roman"/>
                <w:sz w:val="24"/>
                <w:szCs w:val="24"/>
              </w:rPr>
              <w:t xml:space="preserve"> áp dụng vào cài đặt 2 chương trình matlab.</w:t>
            </w:r>
          </w:p>
        </w:tc>
      </w:tr>
      <w:tr w:rsidR="00CA585E" w:rsidRPr="007E68C3" w:rsidTr="00227947">
        <w:trPr>
          <w:trHeight w:val="863"/>
        </w:trPr>
        <w:tc>
          <w:tcPr>
            <w:tcW w:w="2538" w:type="dxa"/>
            <w:vAlign w:val="center"/>
          </w:tcPr>
          <w:p w:rsidR="00CA585E" w:rsidRDefault="00CA585E" w:rsidP="00822566">
            <w:pPr>
              <w:jc w:val="center"/>
              <w:rPr>
                <w:rFonts w:ascii="Times New Roman" w:hAnsi="Times New Roman" w:cs="Times New Roman"/>
                <w:b/>
                <w:i/>
                <w:sz w:val="24"/>
                <w:szCs w:val="24"/>
              </w:rPr>
            </w:pPr>
            <w:r w:rsidRPr="00BB566D">
              <w:rPr>
                <w:rFonts w:ascii="Times New Roman" w:hAnsi="Times New Roman" w:cs="Times New Roman"/>
                <w:b/>
                <w:i/>
                <w:sz w:val="24"/>
                <w:szCs w:val="24"/>
              </w:rPr>
              <w:t>Lê Ngọc Minh</w:t>
            </w:r>
          </w:p>
          <w:p w:rsidR="00227947" w:rsidRPr="00227947" w:rsidRDefault="00E04CCF" w:rsidP="00822566">
            <w:pPr>
              <w:jc w:val="center"/>
              <w:rPr>
                <w:rFonts w:ascii="Times New Roman" w:hAnsi="Times New Roman" w:cs="Times New Roman"/>
                <w:sz w:val="24"/>
                <w:szCs w:val="24"/>
              </w:rPr>
            </w:pPr>
            <w:hyperlink r:id="rId81" w:history="1">
              <w:r w:rsidR="00227947" w:rsidRPr="00227947">
                <w:rPr>
                  <w:rStyle w:val="Hyperlink"/>
                  <w:rFonts w:ascii="Times New Roman" w:hAnsi="Times New Roman" w:cs="Times New Roman"/>
                  <w:sz w:val="24"/>
                  <w:szCs w:val="24"/>
                </w:rPr>
                <w:t>Ngocminh.oss@gmail.com</w:t>
              </w:r>
            </w:hyperlink>
          </w:p>
          <w:p w:rsidR="00227947" w:rsidRPr="00BB566D" w:rsidRDefault="00227947" w:rsidP="00822566">
            <w:pPr>
              <w:jc w:val="center"/>
              <w:rPr>
                <w:rFonts w:ascii="Times New Roman" w:hAnsi="Times New Roman" w:cs="Times New Roman"/>
                <w:b/>
                <w:i/>
                <w:sz w:val="24"/>
                <w:szCs w:val="24"/>
              </w:rPr>
            </w:pPr>
          </w:p>
        </w:tc>
        <w:tc>
          <w:tcPr>
            <w:tcW w:w="1710" w:type="dxa"/>
            <w:vAlign w:val="center"/>
          </w:tcPr>
          <w:p w:rsidR="00CA585E" w:rsidRPr="007E68C3" w:rsidRDefault="00BB566D" w:rsidP="00822566">
            <w:pPr>
              <w:jc w:val="center"/>
              <w:rPr>
                <w:rFonts w:ascii="Times New Roman" w:hAnsi="Times New Roman" w:cs="Times New Roman"/>
                <w:sz w:val="24"/>
                <w:szCs w:val="24"/>
              </w:rPr>
            </w:pPr>
            <w:r>
              <w:rPr>
                <w:rFonts w:ascii="Times New Roman" w:hAnsi="Times New Roman" w:cs="Times New Roman"/>
                <w:sz w:val="24"/>
                <w:szCs w:val="24"/>
              </w:rPr>
              <w:t>2007 1946</w:t>
            </w:r>
          </w:p>
        </w:tc>
        <w:tc>
          <w:tcPr>
            <w:tcW w:w="5328" w:type="dxa"/>
            <w:vAlign w:val="center"/>
          </w:tcPr>
          <w:p w:rsidR="00CA585E" w:rsidRPr="007E68C3" w:rsidRDefault="00CA585E" w:rsidP="00822566">
            <w:pPr>
              <w:jc w:val="center"/>
              <w:rPr>
                <w:rFonts w:ascii="Times New Roman" w:hAnsi="Times New Roman" w:cs="Times New Roman"/>
                <w:sz w:val="24"/>
                <w:szCs w:val="24"/>
              </w:rPr>
            </w:pPr>
            <w:r w:rsidRPr="007E68C3">
              <w:rPr>
                <w:rFonts w:ascii="Times New Roman" w:hAnsi="Times New Roman" w:cs="Times New Roman"/>
                <w:sz w:val="24"/>
                <w:szCs w:val="24"/>
              </w:rPr>
              <w:t xml:space="preserve">Tìm hiểu lý thuyết và </w:t>
            </w:r>
            <w:r w:rsidR="00EF685D">
              <w:rPr>
                <w:rFonts w:ascii="Times New Roman" w:hAnsi="Times New Roman" w:cs="Times New Roman"/>
                <w:sz w:val="24"/>
                <w:szCs w:val="24"/>
              </w:rPr>
              <w:t xml:space="preserve">khảo sát </w:t>
            </w:r>
            <w:r w:rsidRPr="007E68C3">
              <w:rPr>
                <w:rFonts w:ascii="Times New Roman" w:hAnsi="Times New Roman" w:cs="Times New Roman"/>
                <w:sz w:val="24"/>
                <w:szCs w:val="24"/>
              </w:rPr>
              <w:t>ứng dụng của biến đổ</w:t>
            </w:r>
            <w:r w:rsidR="008A029B" w:rsidRPr="007E68C3">
              <w:rPr>
                <w:rFonts w:ascii="Times New Roman" w:hAnsi="Times New Roman" w:cs="Times New Roman"/>
                <w:sz w:val="24"/>
                <w:szCs w:val="24"/>
              </w:rPr>
              <w:t>i PCA vào n</w:t>
            </w:r>
            <w:r w:rsidR="007E68C3">
              <w:rPr>
                <w:rFonts w:ascii="Times New Roman" w:hAnsi="Times New Roman" w:cs="Times New Roman"/>
                <w:sz w:val="24"/>
                <w:szCs w:val="24"/>
              </w:rPr>
              <w:t>hận dạng khuôn mặt</w:t>
            </w:r>
            <w:r w:rsidR="00EF685D">
              <w:rPr>
                <w:rFonts w:ascii="Times New Roman" w:hAnsi="Times New Roman" w:cs="Times New Roman"/>
                <w:sz w:val="24"/>
                <w:szCs w:val="24"/>
              </w:rPr>
              <w:t xml:space="preserve"> Eigenface</w:t>
            </w:r>
            <w:r w:rsidRPr="007E68C3">
              <w:rPr>
                <w:rFonts w:ascii="Times New Roman" w:hAnsi="Times New Roman" w:cs="Times New Roman"/>
                <w:sz w:val="24"/>
                <w:szCs w:val="24"/>
              </w:rPr>
              <w:t>.</w:t>
            </w:r>
          </w:p>
        </w:tc>
      </w:tr>
    </w:tbl>
    <w:p w:rsidR="00CA585E" w:rsidRPr="00CA585E" w:rsidRDefault="00CA585E" w:rsidP="00CA585E"/>
    <w:sectPr w:rsidR="00CA585E" w:rsidRPr="00CA585E" w:rsidSect="00F44716">
      <w:headerReference w:type="default" r:id="rId82"/>
      <w:footerReference w:type="default" r:id="rId83"/>
      <w:pgSz w:w="12240" w:h="15840"/>
      <w:pgMar w:top="1440" w:right="1440" w:bottom="1440" w:left="1440" w:header="720" w:footer="720" w:gutter="0"/>
      <w:pgBorders w:display="firstPage" w:offsetFrom="page">
        <w:top w:val="triple" w:sz="4" w:space="24" w:color="auto"/>
        <w:left w:val="triple" w:sz="4" w:space="24" w:color="auto"/>
        <w:bottom w:val="triple" w:sz="4" w:space="24" w:color="auto"/>
        <w:right w:val="triple"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04CCF" w:rsidRDefault="00E04CCF" w:rsidP="004C2856">
      <w:pPr>
        <w:spacing w:after="0" w:line="240" w:lineRule="auto"/>
      </w:pPr>
      <w:r>
        <w:separator/>
      </w:r>
    </w:p>
  </w:endnote>
  <w:endnote w:type="continuationSeparator" w:id="0">
    <w:p w:rsidR="00E04CCF" w:rsidRDefault="00E04CCF" w:rsidP="004C28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VnTime">
    <w:panose1 w:val="020B7200000000000000"/>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Nimbus Roman No9 L">
    <w:altName w:val="MS PMincho"/>
    <w:charset w:val="80"/>
    <w:family w:val="roman"/>
    <w:pitch w:val="variable"/>
  </w:font>
  <w:font w:name="DejaVu Sans">
    <w:altName w:val="MS Mincho"/>
    <w:charset w:val="80"/>
    <w:family w:val="auto"/>
    <w:pitch w:val="variable"/>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0554376"/>
      <w:docPartObj>
        <w:docPartGallery w:val="Page Numbers (Bottom of Page)"/>
        <w:docPartUnique/>
      </w:docPartObj>
    </w:sdtPr>
    <w:sdtEndPr>
      <w:rPr>
        <w:color w:val="808080" w:themeColor="background1" w:themeShade="80"/>
        <w:spacing w:val="60"/>
      </w:rPr>
    </w:sdtEndPr>
    <w:sdtContent>
      <w:p w:rsidR="0062656C" w:rsidRDefault="0062656C">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577571" w:rsidRPr="00577571">
          <w:rPr>
            <w:b/>
            <w:bCs/>
            <w:noProof/>
          </w:rPr>
          <w:t>1</w:t>
        </w:r>
        <w:r>
          <w:rPr>
            <w:b/>
            <w:bCs/>
            <w:noProof/>
          </w:rPr>
          <w:fldChar w:fldCharType="end"/>
        </w:r>
        <w:r>
          <w:rPr>
            <w:b/>
            <w:bCs/>
          </w:rPr>
          <w:t xml:space="preserve"> | </w:t>
        </w:r>
        <w:r>
          <w:rPr>
            <w:color w:val="808080" w:themeColor="background1" w:themeShade="80"/>
            <w:spacing w:val="60"/>
          </w:rPr>
          <w:t>Page</w:t>
        </w:r>
      </w:p>
    </w:sdtContent>
  </w:sdt>
  <w:p w:rsidR="0062656C" w:rsidRDefault="0062656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04CCF" w:rsidRDefault="00E04CCF" w:rsidP="004C2856">
      <w:pPr>
        <w:spacing w:after="0" w:line="240" w:lineRule="auto"/>
      </w:pPr>
      <w:r>
        <w:separator/>
      </w:r>
    </w:p>
  </w:footnote>
  <w:footnote w:type="continuationSeparator" w:id="0">
    <w:p w:rsidR="00E04CCF" w:rsidRDefault="00E04CCF" w:rsidP="004C285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035"/>
      <w:gridCol w:w="1555"/>
    </w:tblGrid>
    <w:tr w:rsidR="0062656C" w:rsidTr="00CD1A4A">
      <w:trPr>
        <w:trHeight w:val="288"/>
      </w:trPr>
      <w:sdt>
        <w:sdtPr>
          <w:rPr>
            <w:rFonts w:asciiTheme="majorHAnsi" w:eastAsiaTheme="majorEastAsia" w:hAnsiTheme="majorHAnsi" w:cstheme="majorBidi"/>
            <w:sz w:val="36"/>
            <w:szCs w:val="36"/>
          </w:rPr>
          <w:alias w:val="Title"/>
          <w:id w:val="944729795"/>
          <w:dataBinding w:prefixMappings="xmlns:ns0='http://schemas.openxmlformats.org/package/2006/metadata/core-properties' xmlns:ns1='http://purl.org/dc/elements/1.1/'" w:xpath="/ns0:coreProperties[1]/ns1:title[1]" w:storeItemID="{6C3C8BC8-F283-45AE-878A-BAB7291924A1}"/>
          <w:text/>
        </w:sdtPr>
        <w:sdtEndPr/>
        <w:sdtContent>
          <w:tc>
            <w:tcPr>
              <w:tcW w:w="8035" w:type="dxa"/>
            </w:tcPr>
            <w:p w:rsidR="0062656C" w:rsidRDefault="0062656C">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Tìm hiểu biến đổi KL, PCA và khảo sát ứng dụng</w:t>
              </w:r>
            </w:p>
          </w:tc>
        </w:sdtContent>
      </w:sdt>
      <w:sdt>
        <w:sdtPr>
          <w:rPr>
            <w:rFonts w:asciiTheme="majorHAnsi" w:eastAsiaTheme="majorEastAsia" w:hAnsiTheme="majorHAnsi" w:cstheme="majorBidi"/>
            <w:b/>
            <w:bCs/>
            <w:color w:val="4F81BD" w:themeColor="accent1"/>
            <w:sz w:val="32"/>
            <w:szCs w:val="32"/>
            <w14:shadow w14:blurRad="50800" w14:dist="38100" w14:dir="2700000" w14:sx="100000" w14:sy="100000" w14:kx="0" w14:ky="0" w14:algn="tl">
              <w14:srgbClr w14:val="000000">
                <w14:alpha w14:val="60000"/>
              </w14:srgbClr>
            </w14:shadow>
            <w14:numForm w14:val="oldStyle"/>
          </w:rPr>
          <w:alias w:val="Year"/>
          <w:id w:val="-2142875984"/>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EndPr/>
        <w:sdtContent>
          <w:tc>
            <w:tcPr>
              <w:tcW w:w="1555" w:type="dxa"/>
            </w:tcPr>
            <w:p w:rsidR="0062656C" w:rsidRPr="00CD1A4A" w:rsidRDefault="0062656C" w:rsidP="00CD1A4A">
              <w:pPr>
                <w:pStyle w:val="Header"/>
                <w:rPr>
                  <w:rFonts w:asciiTheme="majorHAnsi" w:eastAsiaTheme="majorEastAsia" w:hAnsiTheme="majorHAnsi" w:cstheme="majorBidi"/>
                  <w:b/>
                  <w:bCs/>
                  <w:color w:val="4F81BD" w:themeColor="accent1"/>
                  <w:sz w:val="32"/>
                  <w:szCs w:val="32"/>
                  <w14:numForm w14:val="oldStyle"/>
                </w:rPr>
              </w:pPr>
              <w:r w:rsidRPr="00CD1A4A">
                <w:rPr>
                  <w:rFonts w:asciiTheme="majorHAnsi" w:eastAsiaTheme="majorEastAsia" w:hAnsiTheme="majorHAnsi" w:cstheme="majorBidi"/>
                  <w:b/>
                  <w:bCs/>
                  <w:color w:val="4F81BD" w:themeColor="accent1"/>
                  <w:sz w:val="32"/>
                  <w:szCs w:val="32"/>
                  <w14:shadow w14:blurRad="50800" w14:dist="38100" w14:dir="2700000" w14:sx="100000" w14:sy="100000" w14:kx="0" w14:ky="0" w14:algn="tl">
                    <w14:srgbClr w14:val="000000">
                      <w14:alpha w14:val="60000"/>
                    </w14:srgbClr>
                  </w14:shadow>
                  <w14:numForm w14:val="oldStyle"/>
                </w:rPr>
                <w:t xml:space="preserve">Nhóm 28 </w:t>
              </w:r>
            </w:p>
          </w:tc>
        </w:sdtContent>
      </w:sdt>
    </w:tr>
  </w:tbl>
  <w:p w:rsidR="0062656C" w:rsidRDefault="0062656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FFFFFFF"/>
    <w:lvl w:ilvl="0">
      <w:numFmt w:val="decimal"/>
      <w:lvlText w:val="*"/>
      <w:lvlJc w:val="left"/>
    </w:lvl>
  </w:abstractNum>
  <w:abstractNum w:abstractNumId="1">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0000004"/>
    <w:multiLevelType w:val="multilevel"/>
    <w:tmpl w:val="0000000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nsid w:val="068E12B9"/>
    <w:multiLevelType w:val="hybridMultilevel"/>
    <w:tmpl w:val="192890C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A1C7F7A"/>
    <w:multiLevelType w:val="hybridMultilevel"/>
    <w:tmpl w:val="C76E82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B113A07"/>
    <w:multiLevelType w:val="hybridMultilevel"/>
    <w:tmpl w:val="79FC33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2D05B43"/>
    <w:multiLevelType w:val="hybridMultilevel"/>
    <w:tmpl w:val="DC449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99B11B6"/>
    <w:multiLevelType w:val="hybridMultilevel"/>
    <w:tmpl w:val="DB40AE7E"/>
    <w:lvl w:ilvl="0" w:tplc="6F66F51C">
      <w:start w:val="1"/>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BB238DC"/>
    <w:multiLevelType w:val="hybridMultilevel"/>
    <w:tmpl w:val="CD5CDD94"/>
    <w:lvl w:ilvl="0" w:tplc="962EF6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EFE2A51"/>
    <w:multiLevelType w:val="multilevel"/>
    <w:tmpl w:val="50A2B30C"/>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nsid w:val="2195154F"/>
    <w:multiLevelType w:val="hybridMultilevel"/>
    <w:tmpl w:val="4A005B60"/>
    <w:lvl w:ilvl="0" w:tplc="04090005">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3">
    <w:nsid w:val="21FA352A"/>
    <w:multiLevelType w:val="hybridMultilevel"/>
    <w:tmpl w:val="B5E6EF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6A83834"/>
    <w:multiLevelType w:val="multilevel"/>
    <w:tmpl w:val="CF3A8FB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nsid w:val="2A664F1F"/>
    <w:multiLevelType w:val="multilevel"/>
    <w:tmpl w:val="2C7CF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4DD4CDD"/>
    <w:multiLevelType w:val="hybridMultilevel"/>
    <w:tmpl w:val="EFCCFA46"/>
    <w:lvl w:ilvl="0" w:tplc="E4BA7492">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B8D3FE9"/>
    <w:multiLevelType w:val="hybridMultilevel"/>
    <w:tmpl w:val="23B67C4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E26590A"/>
    <w:multiLevelType w:val="hybridMultilevel"/>
    <w:tmpl w:val="846A60F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22C2A3A"/>
    <w:multiLevelType w:val="hybridMultilevel"/>
    <w:tmpl w:val="D7AEA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AEE322A"/>
    <w:multiLevelType w:val="hybridMultilevel"/>
    <w:tmpl w:val="9FA89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D2C2B23"/>
    <w:multiLevelType w:val="multilevel"/>
    <w:tmpl w:val="EEB8CCB4"/>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22">
    <w:nsid w:val="5D666BB4"/>
    <w:multiLevelType w:val="hybridMultilevel"/>
    <w:tmpl w:val="6A9AF6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4624C7E"/>
    <w:multiLevelType w:val="hybridMultilevel"/>
    <w:tmpl w:val="88A2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D515FD2"/>
    <w:multiLevelType w:val="hybridMultilevel"/>
    <w:tmpl w:val="7FBCC12A"/>
    <w:lvl w:ilvl="0" w:tplc="6D18CFA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1"/>
  </w:num>
  <w:num w:numId="2">
    <w:abstractNumId w:val="14"/>
  </w:num>
  <w:num w:numId="3">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4">
    <w:abstractNumId w:val="19"/>
  </w:num>
  <w:num w:numId="5">
    <w:abstractNumId w:val="8"/>
  </w:num>
  <w:num w:numId="6">
    <w:abstractNumId w:val="18"/>
  </w:num>
  <w:num w:numId="7">
    <w:abstractNumId w:val="5"/>
  </w:num>
  <w:num w:numId="8">
    <w:abstractNumId w:val="17"/>
  </w:num>
  <w:num w:numId="9">
    <w:abstractNumId w:val="6"/>
  </w:num>
  <w:num w:numId="10">
    <w:abstractNumId w:val="12"/>
  </w:num>
  <w:num w:numId="11">
    <w:abstractNumId w:val="22"/>
  </w:num>
  <w:num w:numId="12">
    <w:abstractNumId w:val="23"/>
  </w:num>
  <w:num w:numId="13">
    <w:abstractNumId w:val="10"/>
  </w:num>
  <w:num w:numId="14">
    <w:abstractNumId w:val="9"/>
  </w:num>
  <w:num w:numId="15">
    <w:abstractNumId w:val="20"/>
  </w:num>
  <w:num w:numId="16">
    <w:abstractNumId w:val="16"/>
  </w:num>
  <w:num w:numId="17">
    <w:abstractNumId w:val="24"/>
  </w:num>
  <w:num w:numId="18">
    <w:abstractNumId w:val="15"/>
  </w:num>
  <w:num w:numId="19">
    <w:abstractNumId w:val="7"/>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num>
  <w:num w:numId="22">
    <w:abstractNumId w:val="3"/>
  </w:num>
  <w:num w:numId="23">
    <w:abstractNumId w:val="4"/>
  </w:num>
  <w:num w:numId="24">
    <w:abstractNumId w:val="21"/>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15F4"/>
    <w:rsid w:val="00001156"/>
    <w:rsid w:val="00010297"/>
    <w:rsid w:val="00017A71"/>
    <w:rsid w:val="00023B7F"/>
    <w:rsid w:val="00025505"/>
    <w:rsid w:val="00055E14"/>
    <w:rsid w:val="0013433B"/>
    <w:rsid w:val="00150258"/>
    <w:rsid w:val="001526BF"/>
    <w:rsid w:val="00160860"/>
    <w:rsid w:val="001B0756"/>
    <w:rsid w:val="001F44C8"/>
    <w:rsid w:val="00227947"/>
    <w:rsid w:val="002317D5"/>
    <w:rsid w:val="002944EC"/>
    <w:rsid w:val="002C1D8F"/>
    <w:rsid w:val="002D463D"/>
    <w:rsid w:val="002F2E24"/>
    <w:rsid w:val="00317265"/>
    <w:rsid w:val="003348FE"/>
    <w:rsid w:val="00340CAE"/>
    <w:rsid w:val="00365218"/>
    <w:rsid w:val="00385534"/>
    <w:rsid w:val="0038779A"/>
    <w:rsid w:val="003D055A"/>
    <w:rsid w:val="003D2ACD"/>
    <w:rsid w:val="004053F2"/>
    <w:rsid w:val="00430690"/>
    <w:rsid w:val="0046099D"/>
    <w:rsid w:val="00474343"/>
    <w:rsid w:val="00491E2B"/>
    <w:rsid w:val="004B1BF2"/>
    <w:rsid w:val="004C2528"/>
    <w:rsid w:val="004C2856"/>
    <w:rsid w:val="004C65CA"/>
    <w:rsid w:val="0056211D"/>
    <w:rsid w:val="00565D8A"/>
    <w:rsid w:val="00577571"/>
    <w:rsid w:val="005B4FC8"/>
    <w:rsid w:val="005C0AB7"/>
    <w:rsid w:val="005D063C"/>
    <w:rsid w:val="0062619C"/>
    <w:rsid w:val="0062656C"/>
    <w:rsid w:val="00655C96"/>
    <w:rsid w:val="00667DEC"/>
    <w:rsid w:val="006921A8"/>
    <w:rsid w:val="006C684F"/>
    <w:rsid w:val="00725DA7"/>
    <w:rsid w:val="00727743"/>
    <w:rsid w:val="007325A4"/>
    <w:rsid w:val="00732898"/>
    <w:rsid w:val="00745A42"/>
    <w:rsid w:val="007A0BB0"/>
    <w:rsid w:val="007D05F2"/>
    <w:rsid w:val="007D3003"/>
    <w:rsid w:val="007E68C3"/>
    <w:rsid w:val="00806A02"/>
    <w:rsid w:val="0081026B"/>
    <w:rsid w:val="00822566"/>
    <w:rsid w:val="00844C9B"/>
    <w:rsid w:val="0087363A"/>
    <w:rsid w:val="008A029B"/>
    <w:rsid w:val="008A15F4"/>
    <w:rsid w:val="00914D2D"/>
    <w:rsid w:val="009429E5"/>
    <w:rsid w:val="00A01392"/>
    <w:rsid w:val="00A26715"/>
    <w:rsid w:val="00A61276"/>
    <w:rsid w:val="00A743B0"/>
    <w:rsid w:val="00A868C5"/>
    <w:rsid w:val="00A87681"/>
    <w:rsid w:val="00AF7173"/>
    <w:rsid w:val="00B378D0"/>
    <w:rsid w:val="00B54611"/>
    <w:rsid w:val="00BA2F23"/>
    <w:rsid w:val="00BB566D"/>
    <w:rsid w:val="00BC3DA2"/>
    <w:rsid w:val="00BD02B5"/>
    <w:rsid w:val="00BD4F3B"/>
    <w:rsid w:val="00BE1BAB"/>
    <w:rsid w:val="00BE3AE9"/>
    <w:rsid w:val="00C51BDA"/>
    <w:rsid w:val="00C53F6F"/>
    <w:rsid w:val="00C62797"/>
    <w:rsid w:val="00C96074"/>
    <w:rsid w:val="00CA585E"/>
    <w:rsid w:val="00CB5D0A"/>
    <w:rsid w:val="00CD1A4A"/>
    <w:rsid w:val="00D21FB3"/>
    <w:rsid w:val="00D3291F"/>
    <w:rsid w:val="00D47F83"/>
    <w:rsid w:val="00D744E1"/>
    <w:rsid w:val="00DD226D"/>
    <w:rsid w:val="00DF64F7"/>
    <w:rsid w:val="00E04CCF"/>
    <w:rsid w:val="00E349AF"/>
    <w:rsid w:val="00E63C0D"/>
    <w:rsid w:val="00E901F1"/>
    <w:rsid w:val="00EB0917"/>
    <w:rsid w:val="00EB3808"/>
    <w:rsid w:val="00EB62DC"/>
    <w:rsid w:val="00EF685D"/>
    <w:rsid w:val="00F0436D"/>
    <w:rsid w:val="00F23D3F"/>
    <w:rsid w:val="00F259C1"/>
    <w:rsid w:val="00F331A3"/>
    <w:rsid w:val="00F42B33"/>
    <w:rsid w:val="00F44716"/>
    <w:rsid w:val="00FB44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0115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0115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0115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053F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A029B"/>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115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0115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01156"/>
    <w:rPr>
      <w:rFonts w:asciiTheme="majorHAnsi" w:eastAsiaTheme="majorEastAsia" w:hAnsiTheme="majorHAnsi" w:cstheme="majorBidi"/>
      <w:b/>
      <w:bCs/>
      <w:color w:val="4F81BD" w:themeColor="accent1"/>
    </w:rPr>
  </w:style>
  <w:style w:type="paragraph" w:customStyle="1" w:styleId="Vntime">
    <w:name w:val="Vntime"/>
    <w:basedOn w:val="Normal"/>
    <w:rsid w:val="00001156"/>
    <w:pPr>
      <w:spacing w:after="0" w:line="240" w:lineRule="auto"/>
    </w:pPr>
    <w:rPr>
      <w:rFonts w:ascii=".VnTime" w:eastAsia="Times New Roman" w:hAnsi=".VnTime" w:cs="Times New Roman"/>
      <w:sz w:val="24"/>
      <w:szCs w:val="20"/>
    </w:rPr>
  </w:style>
  <w:style w:type="paragraph" w:styleId="ListParagraph">
    <w:name w:val="List Paragraph"/>
    <w:basedOn w:val="Normal"/>
    <w:uiPriority w:val="34"/>
    <w:qFormat/>
    <w:rsid w:val="007325A4"/>
    <w:pPr>
      <w:ind w:left="720"/>
      <w:contextualSpacing/>
    </w:pPr>
  </w:style>
  <w:style w:type="paragraph" w:styleId="BalloonText">
    <w:name w:val="Balloon Text"/>
    <w:basedOn w:val="Normal"/>
    <w:link w:val="BalloonTextChar"/>
    <w:uiPriority w:val="99"/>
    <w:semiHidden/>
    <w:unhideWhenUsed/>
    <w:rsid w:val="007325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25A4"/>
    <w:rPr>
      <w:rFonts w:ascii="Tahoma" w:hAnsi="Tahoma" w:cs="Tahoma"/>
      <w:sz w:val="16"/>
      <w:szCs w:val="16"/>
    </w:rPr>
  </w:style>
  <w:style w:type="paragraph" w:styleId="FootnoteText">
    <w:name w:val="footnote text"/>
    <w:basedOn w:val="Normal"/>
    <w:link w:val="FootnoteTextChar"/>
    <w:uiPriority w:val="99"/>
    <w:semiHidden/>
    <w:unhideWhenUsed/>
    <w:rsid w:val="004C285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C2856"/>
    <w:rPr>
      <w:sz w:val="20"/>
      <w:szCs w:val="20"/>
    </w:rPr>
  </w:style>
  <w:style w:type="character" w:styleId="FootnoteReference">
    <w:name w:val="footnote reference"/>
    <w:basedOn w:val="DefaultParagraphFont"/>
    <w:uiPriority w:val="99"/>
    <w:semiHidden/>
    <w:unhideWhenUsed/>
    <w:rsid w:val="004C2856"/>
    <w:rPr>
      <w:vertAlign w:val="superscript"/>
    </w:rPr>
  </w:style>
  <w:style w:type="character" w:customStyle="1" w:styleId="Heading4Char">
    <w:name w:val="Heading 4 Char"/>
    <w:basedOn w:val="DefaultParagraphFont"/>
    <w:link w:val="Heading4"/>
    <w:uiPriority w:val="9"/>
    <w:rsid w:val="004053F2"/>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5C0A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B378D0"/>
    <w:pPr>
      <w:spacing w:after="0" w:line="240" w:lineRule="auto"/>
    </w:pPr>
  </w:style>
  <w:style w:type="character" w:styleId="PlaceholderText">
    <w:name w:val="Placeholder Text"/>
    <w:basedOn w:val="DefaultParagraphFont"/>
    <w:uiPriority w:val="99"/>
    <w:semiHidden/>
    <w:rsid w:val="00A26715"/>
    <w:rPr>
      <w:color w:val="808080"/>
    </w:rPr>
  </w:style>
  <w:style w:type="character" w:styleId="Hyperlink">
    <w:name w:val="Hyperlink"/>
    <w:basedOn w:val="DefaultParagraphFont"/>
    <w:uiPriority w:val="99"/>
    <w:unhideWhenUsed/>
    <w:rsid w:val="006921A8"/>
    <w:rPr>
      <w:color w:val="0000FF" w:themeColor="hyperlink"/>
      <w:u w:val="single"/>
    </w:rPr>
  </w:style>
  <w:style w:type="paragraph" w:styleId="TOCHeading">
    <w:name w:val="TOC Heading"/>
    <w:basedOn w:val="Heading1"/>
    <w:next w:val="Normal"/>
    <w:uiPriority w:val="39"/>
    <w:semiHidden/>
    <w:unhideWhenUsed/>
    <w:qFormat/>
    <w:rsid w:val="001B0756"/>
    <w:pPr>
      <w:outlineLvl w:val="9"/>
    </w:pPr>
    <w:rPr>
      <w:lang w:eastAsia="ja-JP"/>
    </w:rPr>
  </w:style>
  <w:style w:type="paragraph" w:styleId="TOC1">
    <w:name w:val="toc 1"/>
    <w:basedOn w:val="Normal"/>
    <w:next w:val="Normal"/>
    <w:autoRedefine/>
    <w:uiPriority w:val="39"/>
    <w:unhideWhenUsed/>
    <w:rsid w:val="001B0756"/>
    <w:pPr>
      <w:spacing w:after="100"/>
    </w:pPr>
  </w:style>
  <w:style w:type="paragraph" w:styleId="TOC2">
    <w:name w:val="toc 2"/>
    <w:basedOn w:val="Normal"/>
    <w:next w:val="Normal"/>
    <w:autoRedefine/>
    <w:uiPriority w:val="39"/>
    <w:unhideWhenUsed/>
    <w:rsid w:val="001B0756"/>
    <w:pPr>
      <w:spacing w:after="100"/>
      <w:ind w:left="220"/>
    </w:pPr>
  </w:style>
  <w:style w:type="paragraph" w:styleId="TOC3">
    <w:name w:val="toc 3"/>
    <w:basedOn w:val="Normal"/>
    <w:next w:val="Normal"/>
    <w:autoRedefine/>
    <w:uiPriority w:val="39"/>
    <w:unhideWhenUsed/>
    <w:rsid w:val="001B0756"/>
    <w:pPr>
      <w:spacing w:after="100"/>
      <w:ind w:left="440"/>
    </w:pPr>
  </w:style>
  <w:style w:type="character" w:customStyle="1" w:styleId="NoSpacingChar">
    <w:name w:val="No Spacing Char"/>
    <w:basedOn w:val="DefaultParagraphFont"/>
    <w:link w:val="NoSpacing"/>
    <w:uiPriority w:val="1"/>
    <w:rsid w:val="00317265"/>
  </w:style>
  <w:style w:type="paragraph" w:styleId="BodyText">
    <w:name w:val="Body Text"/>
    <w:basedOn w:val="Normal"/>
    <w:link w:val="BodyTextChar"/>
    <w:semiHidden/>
    <w:unhideWhenUsed/>
    <w:rsid w:val="002944EC"/>
    <w:pPr>
      <w:widowControl w:val="0"/>
      <w:suppressAutoHyphens/>
      <w:spacing w:after="120" w:line="240" w:lineRule="auto"/>
    </w:pPr>
    <w:rPr>
      <w:rFonts w:ascii="Nimbus Roman No9 L" w:eastAsia="DejaVu Sans" w:hAnsi="Nimbus Roman No9 L" w:cs="Times New Roman"/>
      <w:sz w:val="24"/>
      <w:szCs w:val="24"/>
      <w:lang w:val="vi-VN"/>
    </w:rPr>
  </w:style>
  <w:style w:type="character" w:customStyle="1" w:styleId="BodyTextChar">
    <w:name w:val="Body Text Char"/>
    <w:basedOn w:val="DefaultParagraphFont"/>
    <w:link w:val="BodyText"/>
    <w:semiHidden/>
    <w:rsid w:val="002944EC"/>
    <w:rPr>
      <w:rFonts w:ascii="Nimbus Roman No9 L" w:eastAsia="DejaVu Sans" w:hAnsi="Nimbus Roman No9 L" w:cs="Times New Roman"/>
      <w:sz w:val="24"/>
      <w:szCs w:val="24"/>
      <w:lang w:val="vi-VN"/>
    </w:rPr>
  </w:style>
  <w:style w:type="character" w:customStyle="1" w:styleId="Heading5Char">
    <w:name w:val="Heading 5 Char"/>
    <w:basedOn w:val="DefaultParagraphFont"/>
    <w:link w:val="Heading5"/>
    <w:uiPriority w:val="9"/>
    <w:rsid w:val="008A029B"/>
    <w:rPr>
      <w:rFonts w:asciiTheme="majorHAnsi" w:eastAsiaTheme="majorEastAsia" w:hAnsiTheme="majorHAnsi" w:cstheme="majorBidi"/>
      <w:color w:val="243F60" w:themeColor="accent1" w:themeShade="7F"/>
    </w:rPr>
  </w:style>
  <w:style w:type="paragraph" w:styleId="Header">
    <w:name w:val="header"/>
    <w:basedOn w:val="Normal"/>
    <w:link w:val="HeaderChar"/>
    <w:uiPriority w:val="99"/>
    <w:unhideWhenUsed/>
    <w:rsid w:val="00CD1A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1A4A"/>
  </w:style>
  <w:style w:type="paragraph" w:styleId="Footer">
    <w:name w:val="footer"/>
    <w:basedOn w:val="Normal"/>
    <w:link w:val="FooterChar"/>
    <w:uiPriority w:val="99"/>
    <w:unhideWhenUsed/>
    <w:rsid w:val="00CD1A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1A4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0115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0115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0115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053F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A029B"/>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115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0115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01156"/>
    <w:rPr>
      <w:rFonts w:asciiTheme="majorHAnsi" w:eastAsiaTheme="majorEastAsia" w:hAnsiTheme="majorHAnsi" w:cstheme="majorBidi"/>
      <w:b/>
      <w:bCs/>
      <w:color w:val="4F81BD" w:themeColor="accent1"/>
    </w:rPr>
  </w:style>
  <w:style w:type="paragraph" w:customStyle="1" w:styleId="Vntime">
    <w:name w:val="Vntime"/>
    <w:basedOn w:val="Normal"/>
    <w:rsid w:val="00001156"/>
    <w:pPr>
      <w:spacing w:after="0" w:line="240" w:lineRule="auto"/>
    </w:pPr>
    <w:rPr>
      <w:rFonts w:ascii=".VnTime" w:eastAsia="Times New Roman" w:hAnsi=".VnTime" w:cs="Times New Roman"/>
      <w:sz w:val="24"/>
      <w:szCs w:val="20"/>
    </w:rPr>
  </w:style>
  <w:style w:type="paragraph" w:styleId="ListParagraph">
    <w:name w:val="List Paragraph"/>
    <w:basedOn w:val="Normal"/>
    <w:uiPriority w:val="34"/>
    <w:qFormat/>
    <w:rsid w:val="007325A4"/>
    <w:pPr>
      <w:ind w:left="720"/>
      <w:contextualSpacing/>
    </w:pPr>
  </w:style>
  <w:style w:type="paragraph" w:styleId="BalloonText">
    <w:name w:val="Balloon Text"/>
    <w:basedOn w:val="Normal"/>
    <w:link w:val="BalloonTextChar"/>
    <w:uiPriority w:val="99"/>
    <w:semiHidden/>
    <w:unhideWhenUsed/>
    <w:rsid w:val="007325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25A4"/>
    <w:rPr>
      <w:rFonts w:ascii="Tahoma" w:hAnsi="Tahoma" w:cs="Tahoma"/>
      <w:sz w:val="16"/>
      <w:szCs w:val="16"/>
    </w:rPr>
  </w:style>
  <w:style w:type="paragraph" w:styleId="FootnoteText">
    <w:name w:val="footnote text"/>
    <w:basedOn w:val="Normal"/>
    <w:link w:val="FootnoteTextChar"/>
    <w:uiPriority w:val="99"/>
    <w:semiHidden/>
    <w:unhideWhenUsed/>
    <w:rsid w:val="004C285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C2856"/>
    <w:rPr>
      <w:sz w:val="20"/>
      <w:szCs w:val="20"/>
    </w:rPr>
  </w:style>
  <w:style w:type="character" w:styleId="FootnoteReference">
    <w:name w:val="footnote reference"/>
    <w:basedOn w:val="DefaultParagraphFont"/>
    <w:uiPriority w:val="99"/>
    <w:semiHidden/>
    <w:unhideWhenUsed/>
    <w:rsid w:val="004C2856"/>
    <w:rPr>
      <w:vertAlign w:val="superscript"/>
    </w:rPr>
  </w:style>
  <w:style w:type="character" w:customStyle="1" w:styleId="Heading4Char">
    <w:name w:val="Heading 4 Char"/>
    <w:basedOn w:val="DefaultParagraphFont"/>
    <w:link w:val="Heading4"/>
    <w:uiPriority w:val="9"/>
    <w:rsid w:val="004053F2"/>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5C0A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B378D0"/>
    <w:pPr>
      <w:spacing w:after="0" w:line="240" w:lineRule="auto"/>
    </w:pPr>
  </w:style>
  <w:style w:type="character" w:styleId="PlaceholderText">
    <w:name w:val="Placeholder Text"/>
    <w:basedOn w:val="DefaultParagraphFont"/>
    <w:uiPriority w:val="99"/>
    <w:semiHidden/>
    <w:rsid w:val="00A26715"/>
    <w:rPr>
      <w:color w:val="808080"/>
    </w:rPr>
  </w:style>
  <w:style w:type="character" w:styleId="Hyperlink">
    <w:name w:val="Hyperlink"/>
    <w:basedOn w:val="DefaultParagraphFont"/>
    <w:uiPriority w:val="99"/>
    <w:unhideWhenUsed/>
    <w:rsid w:val="006921A8"/>
    <w:rPr>
      <w:color w:val="0000FF" w:themeColor="hyperlink"/>
      <w:u w:val="single"/>
    </w:rPr>
  </w:style>
  <w:style w:type="paragraph" w:styleId="TOCHeading">
    <w:name w:val="TOC Heading"/>
    <w:basedOn w:val="Heading1"/>
    <w:next w:val="Normal"/>
    <w:uiPriority w:val="39"/>
    <w:semiHidden/>
    <w:unhideWhenUsed/>
    <w:qFormat/>
    <w:rsid w:val="001B0756"/>
    <w:pPr>
      <w:outlineLvl w:val="9"/>
    </w:pPr>
    <w:rPr>
      <w:lang w:eastAsia="ja-JP"/>
    </w:rPr>
  </w:style>
  <w:style w:type="paragraph" w:styleId="TOC1">
    <w:name w:val="toc 1"/>
    <w:basedOn w:val="Normal"/>
    <w:next w:val="Normal"/>
    <w:autoRedefine/>
    <w:uiPriority w:val="39"/>
    <w:unhideWhenUsed/>
    <w:rsid w:val="001B0756"/>
    <w:pPr>
      <w:spacing w:after="100"/>
    </w:pPr>
  </w:style>
  <w:style w:type="paragraph" w:styleId="TOC2">
    <w:name w:val="toc 2"/>
    <w:basedOn w:val="Normal"/>
    <w:next w:val="Normal"/>
    <w:autoRedefine/>
    <w:uiPriority w:val="39"/>
    <w:unhideWhenUsed/>
    <w:rsid w:val="001B0756"/>
    <w:pPr>
      <w:spacing w:after="100"/>
      <w:ind w:left="220"/>
    </w:pPr>
  </w:style>
  <w:style w:type="paragraph" w:styleId="TOC3">
    <w:name w:val="toc 3"/>
    <w:basedOn w:val="Normal"/>
    <w:next w:val="Normal"/>
    <w:autoRedefine/>
    <w:uiPriority w:val="39"/>
    <w:unhideWhenUsed/>
    <w:rsid w:val="001B0756"/>
    <w:pPr>
      <w:spacing w:after="100"/>
      <w:ind w:left="440"/>
    </w:pPr>
  </w:style>
  <w:style w:type="character" w:customStyle="1" w:styleId="NoSpacingChar">
    <w:name w:val="No Spacing Char"/>
    <w:basedOn w:val="DefaultParagraphFont"/>
    <w:link w:val="NoSpacing"/>
    <w:uiPriority w:val="1"/>
    <w:rsid w:val="00317265"/>
  </w:style>
  <w:style w:type="paragraph" w:styleId="BodyText">
    <w:name w:val="Body Text"/>
    <w:basedOn w:val="Normal"/>
    <w:link w:val="BodyTextChar"/>
    <w:semiHidden/>
    <w:unhideWhenUsed/>
    <w:rsid w:val="002944EC"/>
    <w:pPr>
      <w:widowControl w:val="0"/>
      <w:suppressAutoHyphens/>
      <w:spacing w:after="120" w:line="240" w:lineRule="auto"/>
    </w:pPr>
    <w:rPr>
      <w:rFonts w:ascii="Nimbus Roman No9 L" w:eastAsia="DejaVu Sans" w:hAnsi="Nimbus Roman No9 L" w:cs="Times New Roman"/>
      <w:sz w:val="24"/>
      <w:szCs w:val="24"/>
      <w:lang w:val="vi-VN"/>
    </w:rPr>
  </w:style>
  <w:style w:type="character" w:customStyle="1" w:styleId="BodyTextChar">
    <w:name w:val="Body Text Char"/>
    <w:basedOn w:val="DefaultParagraphFont"/>
    <w:link w:val="BodyText"/>
    <w:semiHidden/>
    <w:rsid w:val="002944EC"/>
    <w:rPr>
      <w:rFonts w:ascii="Nimbus Roman No9 L" w:eastAsia="DejaVu Sans" w:hAnsi="Nimbus Roman No9 L" w:cs="Times New Roman"/>
      <w:sz w:val="24"/>
      <w:szCs w:val="24"/>
      <w:lang w:val="vi-VN"/>
    </w:rPr>
  </w:style>
  <w:style w:type="character" w:customStyle="1" w:styleId="Heading5Char">
    <w:name w:val="Heading 5 Char"/>
    <w:basedOn w:val="DefaultParagraphFont"/>
    <w:link w:val="Heading5"/>
    <w:uiPriority w:val="9"/>
    <w:rsid w:val="008A029B"/>
    <w:rPr>
      <w:rFonts w:asciiTheme="majorHAnsi" w:eastAsiaTheme="majorEastAsia" w:hAnsiTheme="majorHAnsi" w:cstheme="majorBidi"/>
      <w:color w:val="243F60" w:themeColor="accent1" w:themeShade="7F"/>
    </w:rPr>
  </w:style>
  <w:style w:type="paragraph" w:styleId="Header">
    <w:name w:val="header"/>
    <w:basedOn w:val="Normal"/>
    <w:link w:val="HeaderChar"/>
    <w:uiPriority w:val="99"/>
    <w:unhideWhenUsed/>
    <w:rsid w:val="00CD1A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1A4A"/>
  </w:style>
  <w:style w:type="paragraph" w:styleId="Footer">
    <w:name w:val="footer"/>
    <w:basedOn w:val="Normal"/>
    <w:link w:val="FooterChar"/>
    <w:uiPriority w:val="99"/>
    <w:unhideWhenUsed/>
    <w:rsid w:val="00CD1A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1A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5859074">
      <w:bodyDiv w:val="1"/>
      <w:marLeft w:val="0"/>
      <w:marRight w:val="0"/>
      <w:marTop w:val="45"/>
      <w:marBottom w:val="45"/>
      <w:divBdr>
        <w:top w:val="none" w:sz="0" w:space="0" w:color="auto"/>
        <w:left w:val="none" w:sz="0" w:space="0" w:color="auto"/>
        <w:bottom w:val="none" w:sz="0" w:space="0" w:color="auto"/>
        <w:right w:val="none" w:sz="0" w:space="0" w:color="auto"/>
      </w:divBdr>
      <w:divsChild>
        <w:div w:id="899439754">
          <w:marLeft w:val="0"/>
          <w:marRight w:val="0"/>
          <w:marTop w:val="0"/>
          <w:marBottom w:val="0"/>
          <w:divBdr>
            <w:top w:val="none" w:sz="0" w:space="0" w:color="auto"/>
            <w:left w:val="none" w:sz="0" w:space="0" w:color="auto"/>
            <w:bottom w:val="none" w:sz="0" w:space="0" w:color="auto"/>
            <w:right w:val="none" w:sz="0" w:space="0" w:color="auto"/>
          </w:divBdr>
          <w:divsChild>
            <w:div w:id="571083117">
              <w:marLeft w:val="0"/>
              <w:marRight w:val="0"/>
              <w:marTop w:val="0"/>
              <w:marBottom w:val="0"/>
              <w:divBdr>
                <w:top w:val="none" w:sz="0" w:space="0" w:color="auto"/>
                <w:left w:val="none" w:sz="0" w:space="0" w:color="auto"/>
                <w:bottom w:val="none" w:sz="0" w:space="0" w:color="auto"/>
                <w:right w:val="none" w:sz="0" w:space="0" w:color="auto"/>
              </w:divBdr>
              <w:divsChild>
                <w:div w:id="318457945">
                  <w:marLeft w:val="0"/>
                  <w:marRight w:val="0"/>
                  <w:marTop w:val="0"/>
                  <w:marBottom w:val="0"/>
                  <w:divBdr>
                    <w:top w:val="none" w:sz="0" w:space="0" w:color="auto"/>
                    <w:left w:val="none" w:sz="0" w:space="0" w:color="auto"/>
                    <w:bottom w:val="none" w:sz="0" w:space="0" w:color="auto"/>
                    <w:right w:val="none" w:sz="0" w:space="0" w:color="auto"/>
                  </w:divBdr>
                  <w:divsChild>
                    <w:div w:id="1470780189">
                      <w:marLeft w:val="0"/>
                      <w:marRight w:val="0"/>
                      <w:marTop w:val="0"/>
                      <w:marBottom w:val="0"/>
                      <w:divBdr>
                        <w:top w:val="none" w:sz="0" w:space="0" w:color="auto"/>
                        <w:left w:val="none" w:sz="0" w:space="0" w:color="auto"/>
                        <w:bottom w:val="none" w:sz="0" w:space="0" w:color="auto"/>
                        <w:right w:val="none" w:sz="0" w:space="0" w:color="auto"/>
                      </w:divBdr>
                      <w:divsChild>
                        <w:div w:id="1358003715">
                          <w:marLeft w:val="2595"/>
                          <w:marRight w:val="3810"/>
                          <w:marTop w:val="0"/>
                          <w:marBottom w:val="0"/>
                          <w:divBdr>
                            <w:top w:val="none" w:sz="0" w:space="0" w:color="auto"/>
                            <w:left w:val="single" w:sz="6" w:space="0" w:color="D3E1F9"/>
                            <w:bottom w:val="none" w:sz="0" w:space="0" w:color="auto"/>
                            <w:right w:val="none" w:sz="0" w:space="0" w:color="auto"/>
                          </w:divBdr>
                          <w:divsChild>
                            <w:div w:id="1130125847">
                              <w:marLeft w:val="0"/>
                              <w:marRight w:val="0"/>
                              <w:marTop w:val="0"/>
                              <w:marBottom w:val="0"/>
                              <w:divBdr>
                                <w:top w:val="none" w:sz="0" w:space="0" w:color="auto"/>
                                <w:left w:val="none" w:sz="0" w:space="0" w:color="auto"/>
                                <w:bottom w:val="none" w:sz="0" w:space="0" w:color="auto"/>
                                <w:right w:val="none" w:sz="0" w:space="0" w:color="auto"/>
                              </w:divBdr>
                              <w:divsChild>
                                <w:div w:id="2111242398">
                                  <w:marLeft w:val="0"/>
                                  <w:marRight w:val="0"/>
                                  <w:marTop w:val="0"/>
                                  <w:marBottom w:val="0"/>
                                  <w:divBdr>
                                    <w:top w:val="none" w:sz="0" w:space="0" w:color="auto"/>
                                    <w:left w:val="none" w:sz="0" w:space="0" w:color="auto"/>
                                    <w:bottom w:val="none" w:sz="0" w:space="0" w:color="auto"/>
                                    <w:right w:val="none" w:sz="0" w:space="0" w:color="auto"/>
                                  </w:divBdr>
                                  <w:divsChild>
                                    <w:div w:id="42076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2839568">
      <w:bodyDiv w:val="1"/>
      <w:marLeft w:val="0"/>
      <w:marRight w:val="0"/>
      <w:marTop w:val="0"/>
      <w:marBottom w:val="0"/>
      <w:divBdr>
        <w:top w:val="none" w:sz="0" w:space="0" w:color="auto"/>
        <w:left w:val="none" w:sz="0" w:space="0" w:color="auto"/>
        <w:bottom w:val="none" w:sz="0" w:space="0" w:color="auto"/>
        <w:right w:val="none" w:sz="0" w:space="0" w:color="auto"/>
      </w:divBdr>
    </w:div>
    <w:div w:id="1562983944">
      <w:bodyDiv w:val="1"/>
      <w:marLeft w:val="0"/>
      <w:marRight w:val="0"/>
      <w:marTop w:val="0"/>
      <w:marBottom w:val="216"/>
      <w:divBdr>
        <w:top w:val="none" w:sz="0" w:space="0" w:color="auto"/>
        <w:left w:val="none" w:sz="0" w:space="0" w:color="auto"/>
        <w:bottom w:val="none" w:sz="0" w:space="0" w:color="auto"/>
        <w:right w:val="none" w:sz="0" w:space="0" w:color="auto"/>
      </w:divBdr>
      <w:divsChild>
        <w:div w:id="1895850273">
          <w:marLeft w:val="0"/>
          <w:marRight w:val="0"/>
          <w:marTop w:val="0"/>
          <w:marBottom w:val="0"/>
          <w:divBdr>
            <w:top w:val="none" w:sz="0" w:space="0" w:color="auto"/>
            <w:left w:val="none" w:sz="0" w:space="0" w:color="auto"/>
            <w:bottom w:val="none" w:sz="0" w:space="0" w:color="auto"/>
            <w:right w:val="none" w:sz="0" w:space="0" w:color="auto"/>
          </w:divBdr>
          <w:divsChild>
            <w:div w:id="505176013">
              <w:marLeft w:val="0"/>
              <w:marRight w:val="0"/>
              <w:marTop w:val="0"/>
              <w:marBottom w:val="0"/>
              <w:divBdr>
                <w:top w:val="none" w:sz="0" w:space="0" w:color="auto"/>
                <w:left w:val="none" w:sz="0" w:space="0" w:color="auto"/>
                <w:bottom w:val="none" w:sz="0" w:space="0" w:color="auto"/>
                <w:right w:val="none" w:sz="0" w:space="0" w:color="auto"/>
              </w:divBdr>
              <w:divsChild>
                <w:div w:id="164450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jpg"/><Relationship Id="rId47" Type="http://schemas.openxmlformats.org/officeDocument/2006/relationships/image" Target="media/image38.jpg"/><Relationship Id="rId50" Type="http://schemas.openxmlformats.org/officeDocument/2006/relationships/image" Target="media/image41.jpg"/><Relationship Id="rId55" Type="http://schemas.openxmlformats.org/officeDocument/2006/relationships/image" Target="media/image46.jpg"/><Relationship Id="rId63" Type="http://schemas.openxmlformats.org/officeDocument/2006/relationships/image" Target="media/image54.jpg"/><Relationship Id="rId68" Type="http://schemas.openxmlformats.org/officeDocument/2006/relationships/image" Target="media/image59.jpg"/><Relationship Id="rId76" Type="http://schemas.openxmlformats.org/officeDocument/2006/relationships/image" Target="media/image67.jpg"/><Relationship Id="rId84" Type="http://schemas.openxmlformats.org/officeDocument/2006/relationships/fontTable" Target="fontTable.xml"/><Relationship Id="rId7" Type="http://schemas.openxmlformats.org/officeDocument/2006/relationships/webSettings" Target="webSettings.xml"/><Relationship Id="rId71" Type="http://schemas.openxmlformats.org/officeDocument/2006/relationships/image" Target="media/image62.jp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image" Target="media/image44.jpg"/><Relationship Id="rId58" Type="http://schemas.openxmlformats.org/officeDocument/2006/relationships/image" Target="media/image49.jpg"/><Relationship Id="rId66" Type="http://schemas.openxmlformats.org/officeDocument/2006/relationships/image" Target="media/image57.jpg"/><Relationship Id="rId74" Type="http://schemas.openxmlformats.org/officeDocument/2006/relationships/image" Target="media/image65.jpg"/><Relationship Id="rId79" Type="http://schemas.openxmlformats.org/officeDocument/2006/relationships/hyperlink" Target="mailto:Nhung.luu@gmail.com" TargetMode="External"/><Relationship Id="rId5" Type="http://schemas.microsoft.com/office/2007/relationships/stylesWithEffects" Target="stylesWithEffects.xml"/><Relationship Id="rId61" Type="http://schemas.openxmlformats.org/officeDocument/2006/relationships/image" Target="media/image52.jpg"/><Relationship Id="rId82"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g"/><Relationship Id="rId48" Type="http://schemas.openxmlformats.org/officeDocument/2006/relationships/image" Target="media/image39.jpg"/><Relationship Id="rId56" Type="http://schemas.openxmlformats.org/officeDocument/2006/relationships/image" Target="media/image47.jpg"/><Relationship Id="rId64" Type="http://schemas.openxmlformats.org/officeDocument/2006/relationships/image" Target="media/image55.jpg"/><Relationship Id="rId69" Type="http://schemas.openxmlformats.org/officeDocument/2006/relationships/image" Target="media/image60.jpg"/><Relationship Id="rId77" Type="http://schemas.openxmlformats.org/officeDocument/2006/relationships/image" Target="media/image68.jpg"/><Relationship Id="rId8" Type="http://schemas.openxmlformats.org/officeDocument/2006/relationships/footnotes" Target="footnotes.xml"/><Relationship Id="rId51" Type="http://schemas.openxmlformats.org/officeDocument/2006/relationships/image" Target="media/image42.jpg"/><Relationship Id="rId72" Type="http://schemas.openxmlformats.org/officeDocument/2006/relationships/image" Target="media/image63.jpg"/><Relationship Id="rId80" Type="http://schemas.openxmlformats.org/officeDocument/2006/relationships/hyperlink" Target="mailto:Hieulq89@gmail.com" TargetMode="External"/><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g"/><Relationship Id="rId59" Type="http://schemas.openxmlformats.org/officeDocument/2006/relationships/image" Target="media/image50.jpg"/><Relationship Id="rId67" Type="http://schemas.openxmlformats.org/officeDocument/2006/relationships/image" Target="media/image58.jpg"/><Relationship Id="rId20" Type="http://schemas.openxmlformats.org/officeDocument/2006/relationships/image" Target="media/image11.png"/><Relationship Id="rId41" Type="http://schemas.openxmlformats.org/officeDocument/2006/relationships/image" Target="media/image32.jpg"/><Relationship Id="rId54" Type="http://schemas.openxmlformats.org/officeDocument/2006/relationships/image" Target="media/image45.jpg"/><Relationship Id="rId62" Type="http://schemas.openxmlformats.org/officeDocument/2006/relationships/image" Target="media/image53.jpg"/><Relationship Id="rId70" Type="http://schemas.openxmlformats.org/officeDocument/2006/relationships/image" Target="media/image61.jpg"/><Relationship Id="rId75" Type="http://schemas.openxmlformats.org/officeDocument/2006/relationships/image" Target="media/image66.jp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g"/><Relationship Id="rId57" Type="http://schemas.openxmlformats.org/officeDocument/2006/relationships/image" Target="media/image48.jpg"/><Relationship Id="rId10" Type="http://schemas.openxmlformats.org/officeDocument/2006/relationships/image" Target="media/image1.jpeg"/><Relationship Id="rId31" Type="http://schemas.openxmlformats.org/officeDocument/2006/relationships/image" Target="media/image22.png"/><Relationship Id="rId44" Type="http://schemas.openxmlformats.org/officeDocument/2006/relationships/image" Target="media/image35.jpg"/><Relationship Id="rId52" Type="http://schemas.openxmlformats.org/officeDocument/2006/relationships/image" Target="media/image43.jpg"/><Relationship Id="rId60" Type="http://schemas.openxmlformats.org/officeDocument/2006/relationships/image" Target="media/image51.jpg"/><Relationship Id="rId65" Type="http://schemas.openxmlformats.org/officeDocument/2006/relationships/image" Target="media/image56.jpg"/><Relationship Id="rId73" Type="http://schemas.openxmlformats.org/officeDocument/2006/relationships/image" Target="media/image64.jpg"/><Relationship Id="rId78" Type="http://schemas.openxmlformats.org/officeDocument/2006/relationships/hyperlink" Target="http://www.mathworks.com/mathlabcentral/" TargetMode="External"/><Relationship Id="rId81" Type="http://schemas.openxmlformats.org/officeDocument/2006/relationships/hyperlink" Target="mailto:Ngocminh.oss@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Nhóm 28 </PublishDate>
  <Abstract> [Tìm hiểu phép biến đổi KL, khảo sát các ứng dụng và phân tích một ứng dụng của phép biến đổi KL trong xử lý ảnh màu]</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B344280-3356-44FE-939B-B73A3F6035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1380</TotalTime>
  <Pages>28</Pages>
  <Words>5167</Words>
  <Characters>29457</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Tìm hiểu biến đổi KL, PCA và khảo sát ứng dụng</vt:lpstr>
    </vt:vector>
  </TitlesOfParts>
  <Company/>
  <LinksUpToDate>false</LinksUpToDate>
  <CharactersWithSpaces>34555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Tìm hiểu biến đổi KL, PCA và khảo sát ứng dụng</dc:title>
  <dc:subject/>
  <dc:creator>NhungLT</dc:creator>
  <cp:keywords/>
  <dc:description/>
  <cp:lastModifiedBy>NhungLT</cp:lastModifiedBy>
  <cp:revision>38</cp:revision>
  <dcterms:created xsi:type="dcterms:W3CDTF">2010-11-26T03:06:00Z</dcterms:created>
  <dcterms:modified xsi:type="dcterms:W3CDTF">2010-12-09T17:44:00Z</dcterms:modified>
</cp:coreProperties>
</file>